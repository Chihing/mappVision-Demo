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767953" w:rsidP="00C444EA">
      <w:pPr>
        <w:jc w:val="center"/>
        <w:rPr>
          <w:sz w:val="32"/>
          <w:szCs w:val="32"/>
          <w:lang w:val="en-US"/>
        </w:rPr>
      </w:pPr>
      <w:r>
        <w:rPr>
          <w:sz w:val="32"/>
          <w:szCs w:val="32"/>
          <w:lang w:val="en-US"/>
        </w:rPr>
        <w:t>Date: 02</w:t>
      </w:r>
      <w:bookmarkStart w:id="0" w:name="_GoBack"/>
      <w:bookmarkEnd w:id="0"/>
      <w:r w:rsidR="00C85A0D">
        <w:rPr>
          <w:sz w:val="32"/>
          <w:szCs w:val="32"/>
          <w:lang w:val="en-US"/>
        </w:rPr>
        <w:t>/</w:t>
      </w:r>
      <w:r w:rsidR="006F42F5">
        <w:rPr>
          <w:sz w:val="32"/>
          <w:szCs w:val="32"/>
          <w:lang w:val="en-US"/>
        </w:rPr>
        <w:t>04</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CC3B4C" w:rsidRDefault="009B7352">
          <w:pPr>
            <w:pStyle w:val="Verzeichnis1"/>
            <w:rPr>
              <w:rFonts w:asciiTheme="minorHAnsi" w:eastAsiaTheme="minorEastAsia" w:hAnsiTheme="minorHAnsi" w:cstheme="minorBidi"/>
              <w:b w:val="0"/>
              <w:noProof/>
              <w:kern w:val="0"/>
              <w:szCs w:val="22"/>
              <w:lang w:val="de-DE" w:eastAsia="de-DE"/>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6641010" w:history="1">
            <w:r w:rsidR="00CC3B4C" w:rsidRPr="005A498E">
              <w:rPr>
                <w:rStyle w:val="Hyperlink"/>
                <w:noProof/>
                <w:lang w:val="en-US"/>
              </w:rPr>
              <w:t>1 Introduction</w:t>
            </w:r>
            <w:r w:rsidR="00CC3B4C">
              <w:rPr>
                <w:noProof/>
                <w:webHidden/>
              </w:rPr>
              <w:tab/>
            </w:r>
            <w:r w:rsidR="00CC3B4C">
              <w:rPr>
                <w:noProof/>
                <w:webHidden/>
              </w:rPr>
              <w:fldChar w:fldCharType="begin"/>
            </w:r>
            <w:r w:rsidR="00CC3B4C">
              <w:rPr>
                <w:noProof/>
                <w:webHidden/>
              </w:rPr>
              <w:instrText xml:space="preserve"> PAGEREF _Toc36641010 \h </w:instrText>
            </w:r>
            <w:r w:rsidR="00CC3B4C">
              <w:rPr>
                <w:noProof/>
                <w:webHidden/>
              </w:rPr>
            </w:r>
            <w:r w:rsidR="00CC3B4C">
              <w:rPr>
                <w:noProof/>
                <w:webHidden/>
              </w:rPr>
              <w:fldChar w:fldCharType="separate"/>
            </w:r>
            <w:r w:rsidR="007E180B">
              <w:rPr>
                <w:noProof/>
                <w:webHidden/>
              </w:rPr>
              <w:t>2</w:t>
            </w:r>
            <w:r w:rsidR="00CC3B4C">
              <w:rPr>
                <w:noProof/>
                <w:webHidden/>
              </w:rPr>
              <w:fldChar w:fldCharType="end"/>
            </w:r>
          </w:hyperlink>
        </w:p>
        <w:p w:rsidR="00CC3B4C" w:rsidRDefault="007E180B">
          <w:pPr>
            <w:pStyle w:val="Verzeichnis2"/>
            <w:tabs>
              <w:tab w:val="left" w:pos="923"/>
            </w:tabs>
            <w:rPr>
              <w:rFonts w:asciiTheme="minorHAnsi" w:eastAsiaTheme="minorEastAsia" w:hAnsiTheme="minorHAnsi" w:cstheme="minorBidi"/>
              <w:noProof/>
              <w:kern w:val="0"/>
              <w:sz w:val="22"/>
              <w:szCs w:val="22"/>
              <w:lang w:val="de-DE" w:eastAsia="de-DE"/>
            </w:rPr>
          </w:pPr>
          <w:hyperlink w:anchor="_Toc36641011" w:history="1">
            <w:r w:rsidR="00CC3B4C" w:rsidRPr="005A498E">
              <w:rPr>
                <w:rStyle w:val="Hyperlink"/>
                <w:noProof/>
                <w:lang w:val="en-US"/>
              </w:rPr>
              <w:t>1.1</w:t>
            </w:r>
            <w:r w:rsidR="00CC3B4C">
              <w:rPr>
                <w:rFonts w:asciiTheme="minorHAnsi" w:eastAsiaTheme="minorEastAsia" w:hAnsiTheme="minorHAnsi" w:cstheme="minorBidi"/>
                <w:noProof/>
                <w:kern w:val="0"/>
                <w:sz w:val="22"/>
                <w:szCs w:val="22"/>
                <w:lang w:val="de-DE" w:eastAsia="de-DE"/>
              </w:rPr>
              <w:tab/>
            </w:r>
            <w:r w:rsidR="00CC3B4C" w:rsidRPr="005A498E">
              <w:rPr>
                <w:rStyle w:val="Hyperlink"/>
                <w:noProof/>
                <w:lang w:val="en-US"/>
              </w:rPr>
              <w:t>System requirements</w:t>
            </w:r>
            <w:r w:rsidR="00CC3B4C">
              <w:rPr>
                <w:noProof/>
                <w:webHidden/>
              </w:rPr>
              <w:tab/>
            </w:r>
            <w:r w:rsidR="00CC3B4C">
              <w:rPr>
                <w:noProof/>
                <w:webHidden/>
              </w:rPr>
              <w:fldChar w:fldCharType="begin"/>
            </w:r>
            <w:r w:rsidR="00CC3B4C">
              <w:rPr>
                <w:noProof/>
                <w:webHidden/>
              </w:rPr>
              <w:instrText xml:space="preserve"> PAGEREF _Toc36641011 \h </w:instrText>
            </w:r>
            <w:r w:rsidR="00CC3B4C">
              <w:rPr>
                <w:noProof/>
                <w:webHidden/>
              </w:rPr>
            </w:r>
            <w:r w:rsidR="00CC3B4C">
              <w:rPr>
                <w:noProof/>
                <w:webHidden/>
              </w:rPr>
              <w:fldChar w:fldCharType="separate"/>
            </w:r>
            <w:r>
              <w:rPr>
                <w:noProof/>
                <w:webHidden/>
              </w:rPr>
              <w:t>2</w:t>
            </w:r>
            <w:r w:rsidR="00CC3B4C">
              <w:rPr>
                <w:noProof/>
                <w:webHidden/>
              </w:rPr>
              <w:fldChar w:fldCharType="end"/>
            </w:r>
          </w:hyperlink>
        </w:p>
        <w:p w:rsidR="00CC3B4C" w:rsidRDefault="007E180B">
          <w:pPr>
            <w:pStyle w:val="Verzeichnis1"/>
            <w:rPr>
              <w:rFonts w:asciiTheme="minorHAnsi" w:eastAsiaTheme="minorEastAsia" w:hAnsiTheme="minorHAnsi" w:cstheme="minorBidi"/>
              <w:b w:val="0"/>
              <w:noProof/>
              <w:kern w:val="0"/>
              <w:szCs w:val="22"/>
              <w:lang w:val="de-DE" w:eastAsia="de-DE"/>
            </w:rPr>
          </w:pPr>
          <w:hyperlink w:anchor="_Toc36641012" w:history="1">
            <w:r w:rsidR="00CC3B4C" w:rsidRPr="005A498E">
              <w:rPr>
                <w:rStyle w:val="Hyperlink"/>
                <w:noProof/>
                <w:lang w:val="en-US"/>
              </w:rPr>
              <w:t>2 Project Files</w:t>
            </w:r>
            <w:r w:rsidR="00CC3B4C">
              <w:rPr>
                <w:noProof/>
                <w:webHidden/>
              </w:rPr>
              <w:tab/>
            </w:r>
            <w:r w:rsidR="00CC3B4C">
              <w:rPr>
                <w:noProof/>
                <w:webHidden/>
              </w:rPr>
              <w:fldChar w:fldCharType="begin"/>
            </w:r>
            <w:r w:rsidR="00CC3B4C">
              <w:rPr>
                <w:noProof/>
                <w:webHidden/>
              </w:rPr>
              <w:instrText xml:space="preserve"> PAGEREF _Toc36641012 \h </w:instrText>
            </w:r>
            <w:r w:rsidR="00CC3B4C">
              <w:rPr>
                <w:noProof/>
                <w:webHidden/>
              </w:rPr>
            </w:r>
            <w:r w:rsidR="00CC3B4C">
              <w:rPr>
                <w:noProof/>
                <w:webHidden/>
              </w:rPr>
              <w:fldChar w:fldCharType="separate"/>
            </w:r>
            <w:r>
              <w:rPr>
                <w:noProof/>
                <w:webHidden/>
              </w:rPr>
              <w:t>2</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13" w:history="1">
            <w:r w:rsidR="00CC3B4C" w:rsidRPr="005A498E">
              <w:rPr>
                <w:rStyle w:val="Hyperlink"/>
                <w:noProof/>
                <w:lang w:val="en-US"/>
              </w:rPr>
              <w:t>2.1 Logical View</w:t>
            </w:r>
            <w:r w:rsidR="00CC3B4C">
              <w:rPr>
                <w:noProof/>
                <w:webHidden/>
              </w:rPr>
              <w:tab/>
            </w:r>
            <w:r w:rsidR="00CC3B4C">
              <w:rPr>
                <w:noProof/>
                <w:webHidden/>
              </w:rPr>
              <w:fldChar w:fldCharType="begin"/>
            </w:r>
            <w:r w:rsidR="00CC3B4C">
              <w:rPr>
                <w:noProof/>
                <w:webHidden/>
              </w:rPr>
              <w:instrText xml:space="preserve"> PAGEREF _Toc36641013 \h </w:instrText>
            </w:r>
            <w:r w:rsidR="00CC3B4C">
              <w:rPr>
                <w:noProof/>
                <w:webHidden/>
              </w:rPr>
            </w:r>
            <w:r w:rsidR="00CC3B4C">
              <w:rPr>
                <w:noProof/>
                <w:webHidden/>
              </w:rPr>
              <w:fldChar w:fldCharType="separate"/>
            </w:r>
            <w:r>
              <w:rPr>
                <w:noProof/>
                <w:webHidden/>
              </w:rPr>
              <w:t>2</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14" w:history="1">
            <w:r w:rsidR="00CC3B4C" w:rsidRPr="005A498E">
              <w:rPr>
                <w:rStyle w:val="Hyperlink"/>
                <w:noProof/>
                <w:lang w:val="en-US"/>
              </w:rPr>
              <w:t>2.2 Configuration View</w:t>
            </w:r>
            <w:r w:rsidR="00CC3B4C">
              <w:rPr>
                <w:noProof/>
                <w:webHidden/>
              </w:rPr>
              <w:tab/>
            </w:r>
            <w:r w:rsidR="00CC3B4C">
              <w:rPr>
                <w:noProof/>
                <w:webHidden/>
              </w:rPr>
              <w:fldChar w:fldCharType="begin"/>
            </w:r>
            <w:r w:rsidR="00CC3B4C">
              <w:rPr>
                <w:noProof/>
                <w:webHidden/>
              </w:rPr>
              <w:instrText xml:space="preserve"> PAGEREF _Toc36641014 \h </w:instrText>
            </w:r>
            <w:r w:rsidR="00CC3B4C">
              <w:rPr>
                <w:noProof/>
                <w:webHidden/>
              </w:rPr>
            </w:r>
            <w:r w:rsidR="00CC3B4C">
              <w:rPr>
                <w:noProof/>
                <w:webHidden/>
              </w:rPr>
              <w:fldChar w:fldCharType="separate"/>
            </w:r>
            <w:r>
              <w:rPr>
                <w:noProof/>
                <w:webHidden/>
              </w:rPr>
              <w:t>2</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15" w:history="1">
            <w:r w:rsidR="00CC3B4C" w:rsidRPr="005A498E">
              <w:rPr>
                <w:rStyle w:val="Hyperlink"/>
                <w:noProof/>
                <w:lang w:val="en-US"/>
              </w:rPr>
              <w:t>2.3 Physical View</w:t>
            </w:r>
            <w:r w:rsidR="00CC3B4C">
              <w:rPr>
                <w:noProof/>
                <w:webHidden/>
              </w:rPr>
              <w:tab/>
            </w:r>
            <w:r w:rsidR="00CC3B4C">
              <w:rPr>
                <w:noProof/>
                <w:webHidden/>
              </w:rPr>
              <w:fldChar w:fldCharType="begin"/>
            </w:r>
            <w:r w:rsidR="00CC3B4C">
              <w:rPr>
                <w:noProof/>
                <w:webHidden/>
              </w:rPr>
              <w:instrText xml:space="preserve"> PAGEREF _Toc36641015 \h </w:instrText>
            </w:r>
            <w:r w:rsidR="00CC3B4C">
              <w:rPr>
                <w:noProof/>
                <w:webHidden/>
              </w:rPr>
            </w:r>
            <w:r w:rsidR="00CC3B4C">
              <w:rPr>
                <w:noProof/>
                <w:webHidden/>
              </w:rPr>
              <w:fldChar w:fldCharType="separate"/>
            </w:r>
            <w:r>
              <w:rPr>
                <w:noProof/>
                <w:webHidden/>
              </w:rPr>
              <w:t>2</w:t>
            </w:r>
            <w:r w:rsidR="00CC3B4C">
              <w:rPr>
                <w:noProof/>
                <w:webHidden/>
              </w:rPr>
              <w:fldChar w:fldCharType="end"/>
            </w:r>
          </w:hyperlink>
        </w:p>
        <w:p w:rsidR="00CC3B4C" w:rsidRDefault="007E180B">
          <w:pPr>
            <w:pStyle w:val="Verzeichnis1"/>
            <w:rPr>
              <w:rFonts w:asciiTheme="minorHAnsi" w:eastAsiaTheme="minorEastAsia" w:hAnsiTheme="minorHAnsi" w:cstheme="minorBidi"/>
              <w:b w:val="0"/>
              <w:noProof/>
              <w:kern w:val="0"/>
              <w:szCs w:val="22"/>
              <w:lang w:val="de-DE" w:eastAsia="de-DE"/>
            </w:rPr>
          </w:pPr>
          <w:hyperlink w:anchor="_Toc36641016" w:history="1">
            <w:r w:rsidR="00CC3B4C" w:rsidRPr="005A498E">
              <w:rPr>
                <w:rStyle w:val="Hyperlink"/>
                <w:noProof/>
                <w:lang w:val="en-US"/>
              </w:rPr>
              <w:t>3 Parameter structures</w:t>
            </w:r>
            <w:r w:rsidR="00CC3B4C">
              <w:rPr>
                <w:noProof/>
                <w:webHidden/>
              </w:rPr>
              <w:tab/>
            </w:r>
            <w:r w:rsidR="00CC3B4C">
              <w:rPr>
                <w:noProof/>
                <w:webHidden/>
              </w:rPr>
              <w:fldChar w:fldCharType="begin"/>
            </w:r>
            <w:r w:rsidR="00CC3B4C">
              <w:rPr>
                <w:noProof/>
                <w:webHidden/>
              </w:rPr>
              <w:instrText xml:space="preserve"> PAGEREF _Toc36641016 \h </w:instrText>
            </w:r>
            <w:r w:rsidR="00CC3B4C">
              <w:rPr>
                <w:noProof/>
                <w:webHidden/>
              </w:rPr>
            </w:r>
            <w:r w:rsidR="00CC3B4C">
              <w:rPr>
                <w:noProof/>
                <w:webHidden/>
              </w:rPr>
              <w:fldChar w:fldCharType="separate"/>
            </w:r>
            <w:r>
              <w:rPr>
                <w:noProof/>
                <w:webHidden/>
              </w:rPr>
              <w:t>3</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17" w:history="1">
            <w:r w:rsidR="00CC3B4C" w:rsidRPr="005A498E">
              <w:rPr>
                <w:rStyle w:val="Hyperlink"/>
                <w:noProof/>
                <w:lang w:val="en-US"/>
              </w:rPr>
              <w:t>3.1 Vision sensor structure (gVisionSensor)</w:t>
            </w:r>
            <w:r w:rsidR="00CC3B4C">
              <w:rPr>
                <w:noProof/>
                <w:webHidden/>
              </w:rPr>
              <w:tab/>
            </w:r>
            <w:r w:rsidR="00CC3B4C">
              <w:rPr>
                <w:noProof/>
                <w:webHidden/>
              </w:rPr>
              <w:fldChar w:fldCharType="begin"/>
            </w:r>
            <w:r w:rsidR="00CC3B4C">
              <w:rPr>
                <w:noProof/>
                <w:webHidden/>
              </w:rPr>
              <w:instrText xml:space="preserve"> PAGEREF _Toc36641017 \h </w:instrText>
            </w:r>
            <w:r w:rsidR="00CC3B4C">
              <w:rPr>
                <w:noProof/>
                <w:webHidden/>
              </w:rPr>
            </w:r>
            <w:r w:rsidR="00CC3B4C">
              <w:rPr>
                <w:noProof/>
                <w:webHidden/>
              </w:rPr>
              <w:fldChar w:fldCharType="separate"/>
            </w:r>
            <w:r>
              <w:rPr>
                <w:noProof/>
                <w:webHidden/>
              </w:rPr>
              <w:t>3</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18" w:history="1">
            <w:r w:rsidR="00CC3B4C" w:rsidRPr="005A498E">
              <w:rPr>
                <w:rStyle w:val="Hyperlink"/>
                <w:noProof/>
                <w:lang w:val="en-US"/>
              </w:rPr>
              <w:t>3.2 Functional structure</w:t>
            </w:r>
            <w:r w:rsidR="00CC3B4C">
              <w:rPr>
                <w:noProof/>
                <w:webHidden/>
              </w:rPr>
              <w:tab/>
            </w:r>
            <w:r w:rsidR="00CC3B4C">
              <w:rPr>
                <w:noProof/>
                <w:webHidden/>
              </w:rPr>
              <w:fldChar w:fldCharType="begin"/>
            </w:r>
            <w:r w:rsidR="00CC3B4C">
              <w:rPr>
                <w:noProof/>
                <w:webHidden/>
              </w:rPr>
              <w:instrText xml:space="preserve"> PAGEREF _Toc36641018 \h </w:instrText>
            </w:r>
            <w:r w:rsidR="00CC3B4C">
              <w:rPr>
                <w:noProof/>
                <w:webHidden/>
              </w:rPr>
            </w:r>
            <w:r w:rsidR="00CC3B4C">
              <w:rPr>
                <w:noProof/>
                <w:webHidden/>
              </w:rPr>
              <w:fldChar w:fldCharType="separate"/>
            </w:r>
            <w:r>
              <w:rPr>
                <w:noProof/>
                <w:webHidden/>
              </w:rPr>
              <w:t>4</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19" w:history="1">
            <w:r w:rsidR="00CC3B4C" w:rsidRPr="005A498E">
              <w:rPr>
                <w:rStyle w:val="Hyperlink"/>
                <w:noProof/>
                <w:lang w:val="en-US"/>
              </w:rPr>
              <w:t>3.3 Vision image structure</w:t>
            </w:r>
            <w:r w:rsidR="00CC3B4C">
              <w:rPr>
                <w:noProof/>
                <w:webHidden/>
              </w:rPr>
              <w:tab/>
            </w:r>
            <w:r w:rsidR="00CC3B4C">
              <w:rPr>
                <w:noProof/>
                <w:webHidden/>
              </w:rPr>
              <w:fldChar w:fldCharType="begin"/>
            </w:r>
            <w:r w:rsidR="00CC3B4C">
              <w:rPr>
                <w:noProof/>
                <w:webHidden/>
              </w:rPr>
              <w:instrText xml:space="preserve"> PAGEREF _Toc36641019 \h </w:instrText>
            </w:r>
            <w:r w:rsidR="00CC3B4C">
              <w:rPr>
                <w:noProof/>
                <w:webHidden/>
              </w:rPr>
            </w:r>
            <w:r w:rsidR="00CC3B4C">
              <w:rPr>
                <w:noProof/>
                <w:webHidden/>
              </w:rPr>
              <w:fldChar w:fldCharType="separate"/>
            </w:r>
            <w:r>
              <w:rPr>
                <w:noProof/>
                <w:webHidden/>
              </w:rPr>
              <w:t>4</w:t>
            </w:r>
            <w:r w:rsidR="00CC3B4C">
              <w:rPr>
                <w:noProof/>
                <w:webHidden/>
              </w:rPr>
              <w:fldChar w:fldCharType="end"/>
            </w:r>
          </w:hyperlink>
        </w:p>
        <w:p w:rsidR="00CC3B4C" w:rsidRDefault="007E180B">
          <w:pPr>
            <w:pStyle w:val="Verzeichnis1"/>
            <w:rPr>
              <w:rFonts w:asciiTheme="minorHAnsi" w:eastAsiaTheme="minorEastAsia" w:hAnsiTheme="minorHAnsi" w:cstheme="minorBidi"/>
              <w:b w:val="0"/>
              <w:noProof/>
              <w:kern w:val="0"/>
              <w:szCs w:val="22"/>
              <w:lang w:val="de-DE" w:eastAsia="de-DE"/>
            </w:rPr>
          </w:pPr>
          <w:hyperlink w:anchor="_Toc36641020" w:history="1">
            <w:r w:rsidR="00CC3B4C" w:rsidRPr="005A498E">
              <w:rPr>
                <w:rStyle w:val="Hyperlink"/>
                <w:noProof/>
                <w:lang w:val="en-US"/>
              </w:rPr>
              <w:t>4 Description</w:t>
            </w:r>
            <w:r w:rsidR="00CC3B4C">
              <w:rPr>
                <w:noProof/>
                <w:webHidden/>
              </w:rPr>
              <w:tab/>
            </w:r>
            <w:r w:rsidR="00CC3B4C">
              <w:rPr>
                <w:noProof/>
                <w:webHidden/>
              </w:rPr>
              <w:fldChar w:fldCharType="begin"/>
            </w:r>
            <w:r w:rsidR="00CC3B4C">
              <w:rPr>
                <w:noProof/>
                <w:webHidden/>
              </w:rPr>
              <w:instrText xml:space="preserve"> PAGEREF _Toc36641020 \h </w:instrText>
            </w:r>
            <w:r w:rsidR="00CC3B4C">
              <w:rPr>
                <w:noProof/>
                <w:webHidden/>
              </w:rPr>
            </w:r>
            <w:r w:rsidR="00CC3B4C">
              <w:rPr>
                <w:noProof/>
                <w:webHidden/>
              </w:rPr>
              <w:fldChar w:fldCharType="separate"/>
            </w:r>
            <w:r>
              <w:rPr>
                <w:noProof/>
                <w:webHidden/>
              </w:rPr>
              <w:t>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1" w:history="1">
            <w:r w:rsidR="00CC3B4C" w:rsidRPr="005A498E">
              <w:rPr>
                <w:rStyle w:val="Hyperlink"/>
                <w:noProof/>
                <w:lang w:val="en-US"/>
              </w:rPr>
              <w:t>4.1</w:t>
            </w:r>
            <w:r w:rsidR="00CC3B4C" w:rsidRPr="005A498E">
              <w:rPr>
                <w:rStyle w:val="Hyperlink"/>
                <w:rFonts w:cs="Arial"/>
                <w:noProof/>
                <w:lang w:val="de-DE" w:eastAsia="de-DE"/>
              </w:rPr>
              <w:t xml:space="preserve"> </w:t>
            </w:r>
            <w:r w:rsidR="00CC3B4C" w:rsidRPr="005A498E">
              <w:rPr>
                <w:rStyle w:val="Hyperlink"/>
                <w:noProof/>
                <w:lang w:val="en-US"/>
              </w:rPr>
              <w:t>Hardware configuration</w:t>
            </w:r>
            <w:r w:rsidR="00CC3B4C">
              <w:rPr>
                <w:noProof/>
                <w:webHidden/>
              </w:rPr>
              <w:tab/>
            </w:r>
            <w:r w:rsidR="00CC3B4C">
              <w:rPr>
                <w:noProof/>
                <w:webHidden/>
              </w:rPr>
              <w:fldChar w:fldCharType="begin"/>
            </w:r>
            <w:r w:rsidR="00CC3B4C">
              <w:rPr>
                <w:noProof/>
                <w:webHidden/>
              </w:rPr>
              <w:instrText xml:space="preserve"> PAGEREF _Toc36641021 \h </w:instrText>
            </w:r>
            <w:r w:rsidR="00CC3B4C">
              <w:rPr>
                <w:noProof/>
                <w:webHidden/>
              </w:rPr>
            </w:r>
            <w:r w:rsidR="00CC3B4C">
              <w:rPr>
                <w:noProof/>
                <w:webHidden/>
              </w:rPr>
              <w:fldChar w:fldCharType="separate"/>
            </w:r>
            <w:r>
              <w:rPr>
                <w:noProof/>
                <w:webHidden/>
              </w:rPr>
              <w:t>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2" w:history="1">
            <w:r w:rsidR="00CC3B4C" w:rsidRPr="005A498E">
              <w:rPr>
                <w:rStyle w:val="Hyperlink"/>
                <w:noProof/>
                <w:lang w:val="en-US"/>
              </w:rPr>
              <w:t>4.2 Demo application</w:t>
            </w:r>
            <w:r w:rsidR="00CC3B4C">
              <w:rPr>
                <w:noProof/>
                <w:webHidden/>
              </w:rPr>
              <w:tab/>
            </w:r>
            <w:r w:rsidR="00CC3B4C">
              <w:rPr>
                <w:noProof/>
                <w:webHidden/>
              </w:rPr>
              <w:fldChar w:fldCharType="begin"/>
            </w:r>
            <w:r w:rsidR="00CC3B4C">
              <w:rPr>
                <w:noProof/>
                <w:webHidden/>
              </w:rPr>
              <w:instrText xml:space="preserve"> PAGEREF _Toc36641022 \h </w:instrText>
            </w:r>
            <w:r w:rsidR="00CC3B4C">
              <w:rPr>
                <w:noProof/>
                <w:webHidden/>
              </w:rPr>
            </w:r>
            <w:r w:rsidR="00CC3B4C">
              <w:rPr>
                <w:noProof/>
                <w:webHidden/>
              </w:rPr>
              <w:fldChar w:fldCharType="separate"/>
            </w:r>
            <w:r>
              <w:rPr>
                <w:noProof/>
                <w:webHidden/>
              </w:rPr>
              <w:t>6</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3" w:history="1">
            <w:r w:rsidR="00CC3B4C" w:rsidRPr="005A498E">
              <w:rPr>
                <w:rStyle w:val="Hyperlink"/>
                <w:noProof/>
                <w:lang w:val="en-US"/>
              </w:rPr>
              <w:t>4.3 Changing the demo</w:t>
            </w:r>
            <w:r w:rsidR="00CC3B4C">
              <w:rPr>
                <w:noProof/>
                <w:webHidden/>
              </w:rPr>
              <w:tab/>
            </w:r>
            <w:r w:rsidR="00CC3B4C">
              <w:rPr>
                <w:noProof/>
                <w:webHidden/>
              </w:rPr>
              <w:fldChar w:fldCharType="begin"/>
            </w:r>
            <w:r w:rsidR="00CC3B4C">
              <w:rPr>
                <w:noProof/>
                <w:webHidden/>
              </w:rPr>
              <w:instrText xml:space="preserve"> PAGEREF _Toc36641023 \h </w:instrText>
            </w:r>
            <w:r w:rsidR="00CC3B4C">
              <w:rPr>
                <w:noProof/>
                <w:webHidden/>
              </w:rPr>
            </w:r>
            <w:r w:rsidR="00CC3B4C">
              <w:rPr>
                <w:noProof/>
                <w:webHidden/>
              </w:rPr>
              <w:fldChar w:fldCharType="separate"/>
            </w:r>
            <w:r>
              <w:rPr>
                <w:noProof/>
                <w:webHidden/>
              </w:rPr>
              <w:t>7</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4" w:history="1">
            <w:r w:rsidR="00CC3B4C" w:rsidRPr="005A498E">
              <w:rPr>
                <w:rStyle w:val="Hyperlink"/>
                <w:noProof/>
                <w:lang w:val="en-US"/>
              </w:rPr>
              <w:t>4.4 Lights</w:t>
            </w:r>
            <w:r w:rsidR="00CC3B4C">
              <w:rPr>
                <w:noProof/>
                <w:webHidden/>
              </w:rPr>
              <w:tab/>
            </w:r>
            <w:r w:rsidR="00CC3B4C">
              <w:rPr>
                <w:noProof/>
                <w:webHidden/>
              </w:rPr>
              <w:fldChar w:fldCharType="begin"/>
            </w:r>
            <w:r w:rsidR="00CC3B4C">
              <w:rPr>
                <w:noProof/>
                <w:webHidden/>
              </w:rPr>
              <w:instrText xml:space="preserve"> PAGEREF _Toc36641024 \h </w:instrText>
            </w:r>
            <w:r w:rsidR="00CC3B4C">
              <w:rPr>
                <w:noProof/>
                <w:webHidden/>
              </w:rPr>
            </w:r>
            <w:r w:rsidR="00CC3B4C">
              <w:rPr>
                <w:noProof/>
                <w:webHidden/>
              </w:rPr>
              <w:fldChar w:fldCharType="separate"/>
            </w:r>
            <w:r>
              <w:rPr>
                <w:noProof/>
                <w:webHidden/>
              </w:rPr>
              <w:t>7</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5" w:history="1">
            <w:r w:rsidR="00CC3B4C" w:rsidRPr="005A498E">
              <w:rPr>
                <w:rStyle w:val="Hyperlink"/>
                <w:noProof/>
                <w:lang w:val="en-US"/>
              </w:rPr>
              <w:t>4.5 Recipe</w:t>
            </w:r>
            <w:r w:rsidR="00CC3B4C">
              <w:rPr>
                <w:noProof/>
                <w:webHidden/>
              </w:rPr>
              <w:tab/>
            </w:r>
            <w:r w:rsidR="00CC3B4C">
              <w:rPr>
                <w:noProof/>
                <w:webHidden/>
              </w:rPr>
              <w:fldChar w:fldCharType="begin"/>
            </w:r>
            <w:r w:rsidR="00CC3B4C">
              <w:rPr>
                <w:noProof/>
                <w:webHidden/>
              </w:rPr>
              <w:instrText xml:space="preserve"> PAGEREF _Toc36641025 \h </w:instrText>
            </w:r>
            <w:r w:rsidR="00CC3B4C">
              <w:rPr>
                <w:noProof/>
                <w:webHidden/>
              </w:rPr>
            </w:r>
            <w:r w:rsidR="00CC3B4C">
              <w:rPr>
                <w:noProof/>
                <w:webHidden/>
              </w:rPr>
              <w:fldChar w:fldCharType="separate"/>
            </w:r>
            <w:r>
              <w:rPr>
                <w:noProof/>
                <w:webHidden/>
              </w:rPr>
              <w:t>8</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6" w:history="1">
            <w:r w:rsidR="00CC3B4C" w:rsidRPr="005A498E">
              <w:rPr>
                <w:rStyle w:val="Hyperlink"/>
                <w:noProof/>
                <w:lang w:val="en-US" w:eastAsia="de-AT"/>
              </w:rPr>
              <w:t>4.6 Code Reader</w:t>
            </w:r>
            <w:r w:rsidR="00CC3B4C">
              <w:rPr>
                <w:noProof/>
                <w:webHidden/>
              </w:rPr>
              <w:tab/>
            </w:r>
            <w:r w:rsidR="00CC3B4C">
              <w:rPr>
                <w:noProof/>
                <w:webHidden/>
              </w:rPr>
              <w:fldChar w:fldCharType="begin"/>
            </w:r>
            <w:r w:rsidR="00CC3B4C">
              <w:rPr>
                <w:noProof/>
                <w:webHidden/>
              </w:rPr>
              <w:instrText xml:space="preserve"> PAGEREF _Toc36641026 \h </w:instrText>
            </w:r>
            <w:r w:rsidR="00CC3B4C">
              <w:rPr>
                <w:noProof/>
                <w:webHidden/>
              </w:rPr>
            </w:r>
            <w:r w:rsidR="00CC3B4C">
              <w:rPr>
                <w:noProof/>
                <w:webHidden/>
              </w:rPr>
              <w:fldChar w:fldCharType="separate"/>
            </w:r>
            <w:r>
              <w:rPr>
                <w:noProof/>
                <w:webHidden/>
              </w:rPr>
              <w:t>9</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7" w:history="1">
            <w:r w:rsidR="00CC3B4C" w:rsidRPr="005A498E">
              <w:rPr>
                <w:rStyle w:val="Hyperlink"/>
                <w:noProof/>
                <w:lang w:val="en-US" w:eastAsia="de-AT"/>
              </w:rPr>
              <w:t>4.7 Blob</w:t>
            </w:r>
            <w:r w:rsidR="00CC3B4C">
              <w:rPr>
                <w:noProof/>
                <w:webHidden/>
              </w:rPr>
              <w:tab/>
            </w:r>
            <w:r w:rsidR="00CC3B4C">
              <w:rPr>
                <w:noProof/>
                <w:webHidden/>
              </w:rPr>
              <w:fldChar w:fldCharType="begin"/>
            </w:r>
            <w:r w:rsidR="00CC3B4C">
              <w:rPr>
                <w:noProof/>
                <w:webHidden/>
              </w:rPr>
              <w:instrText xml:space="preserve"> PAGEREF _Toc36641027 \h </w:instrText>
            </w:r>
            <w:r w:rsidR="00CC3B4C">
              <w:rPr>
                <w:noProof/>
                <w:webHidden/>
              </w:rPr>
            </w:r>
            <w:r w:rsidR="00CC3B4C">
              <w:rPr>
                <w:noProof/>
                <w:webHidden/>
              </w:rPr>
              <w:fldChar w:fldCharType="separate"/>
            </w:r>
            <w:r>
              <w:rPr>
                <w:noProof/>
                <w:webHidden/>
              </w:rPr>
              <w:t>9</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8" w:history="1">
            <w:r w:rsidR="00CC3B4C" w:rsidRPr="005A498E">
              <w:rPr>
                <w:rStyle w:val="Hyperlink"/>
                <w:noProof/>
                <w:lang w:val="en-US" w:eastAsia="de-AT"/>
              </w:rPr>
              <w:t>4.8 Match</w:t>
            </w:r>
            <w:r w:rsidR="00CC3B4C">
              <w:rPr>
                <w:noProof/>
                <w:webHidden/>
              </w:rPr>
              <w:tab/>
            </w:r>
            <w:r w:rsidR="00CC3B4C">
              <w:rPr>
                <w:noProof/>
                <w:webHidden/>
              </w:rPr>
              <w:fldChar w:fldCharType="begin"/>
            </w:r>
            <w:r w:rsidR="00CC3B4C">
              <w:rPr>
                <w:noProof/>
                <w:webHidden/>
              </w:rPr>
              <w:instrText xml:space="preserve"> PAGEREF _Toc36641028 \h </w:instrText>
            </w:r>
            <w:r w:rsidR="00CC3B4C">
              <w:rPr>
                <w:noProof/>
                <w:webHidden/>
              </w:rPr>
            </w:r>
            <w:r w:rsidR="00CC3B4C">
              <w:rPr>
                <w:noProof/>
                <w:webHidden/>
              </w:rPr>
              <w:fldChar w:fldCharType="separate"/>
            </w:r>
            <w:r>
              <w:rPr>
                <w:noProof/>
                <w:webHidden/>
              </w:rPr>
              <w:t>10</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29" w:history="1">
            <w:r w:rsidR="00CC3B4C" w:rsidRPr="005A498E">
              <w:rPr>
                <w:rStyle w:val="Hyperlink"/>
                <w:noProof/>
                <w:lang w:val="en-US" w:eastAsia="de-AT"/>
              </w:rPr>
              <w:t>4.9 OCR</w:t>
            </w:r>
            <w:r w:rsidR="00CC3B4C">
              <w:rPr>
                <w:noProof/>
                <w:webHidden/>
              </w:rPr>
              <w:tab/>
            </w:r>
            <w:r w:rsidR="00CC3B4C">
              <w:rPr>
                <w:noProof/>
                <w:webHidden/>
              </w:rPr>
              <w:fldChar w:fldCharType="begin"/>
            </w:r>
            <w:r w:rsidR="00CC3B4C">
              <w:rPr>
                <w:noProof/>
                <w:webHidden/>
              </w:rPr>
              <w:instrText xml:space="preserve"> PAGEREF _Toc36641029 \h </w:instrText>
            </w:r>
            <w:r w:rsidR="00CC3B4C">
              <w:rPr>
                <w:noProof/>
                <w:webHidden/>
              </w:rPr>
            </w:r>
            <w:r w:rsidR="00CC3B4C">
              <w:rPr>
                <w:noProof/>
                <w:webHidden/>
              </w:rPr>
              <w:fldChar w:fldCharType="separate"/>
            </w:r>
            <w:r>
              <w:rPr>
                <w:noProof/>
                <w:webHidden/>
              </w:rPr>
              <w:t>10</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0" w:history="1">
            <w:r w:rsidR="00CC3B4C" w:rsidRPr="005A498E">
              <w:rPr>
                <w:rStyle w:val="Hyperlink"/>
                <w:noProof/>
                <w:lang w:val="en-US" w:eastAsia="de-AT"/>
              </w:rPr>
              <w:t>4.10 Measurement</w:t>
            </w:r>
            <w:r w:rsidR="00CC3B4C">
              <w:rPr>
                <w:noProof/>
                <w:webHidden/>
              </w:rPr>
              <w:tab/>
            </w:r>
            <w:r w:rsidR="00CC3B4C">
              <w:rPr>
                <w:noProof/>
                <w:webHidden/>
              </w:rPr>
              <w:fldChar w:fldCharType="begin"/>
            </w:r>
            <w:r w:rsidR="00CC3B4C">
              <w:rPr>
                <w:noProof/>
                <w:webHidden/>
              </w:rPr>
              <w:instrText xml:space="preserve"> PAGEREF _Toc36641030 \h </w:instrText>
            </w:r>
            <w:r w:rsidR="00CC3B4C">
              <w:rPr>
                <w:noProof/>
                <w:webHidden/>
              </w:rPr>
            </w:r>
            <w:r w:rsidR="00CC3B4C">
              <w:rPr>
                <w:noProof/>
                <w:webHidden/>
              </w:rPr>
              <w:fldChar w:fldCharType="separate"/>
            </w:r>
            <w:r>
              <w:rPr>
                <w:noProof/>
                <w:webHidden/>
              </w:rPr>
              <w:t>11</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1" w:history="1">
            <w:r w:rsidR="00CC3B4C" w:rsidRPr="005A498E">
              <w:rPr>
                <w:rStyle w:val="Hyperlink"/>
                <w:noProof/>
                <w:lang w:val="en-US" w:eastAsia="de-AT"/>
              </w:rPr>
              <w:t>4.11 Using Nettime</w:t>
            </w:r>
            <w:r w:rsidR="00CC3B4C">
              <w:rPr>
                <w:noProof/>
                <w:webHidden/>
              </w:rPr>
              <w:tab/>
            </w:r>
            <w:r w:rsidR="00CC3B4C">
              <w:rPr>
                <w:noProof/>
                <w:webHidden/>
              </w:rPr>
              <w:fldChar w:fldCharType="begin"/>
            </w:r>
            <w:r w:rsidR="00CC3B4C">
              <w:rPr>
                <w:noProof/>
                <w:webHidden/>
              </w:rPr>
              <w:instrText xml:space="preserve"> PAGEREF _Toc36641031 \h </w:instrText>
            </w:r>
            <w:r w:rsidR="00CC3B4C">
              <w:rPr>
                <w:noProof/>
                <w:webHidden/>
              </w:rPr>
            </w:r>
            <w:r w:rsidR="00CC3B4C">
              <w:rPr>
                <w:noProof/>
                <w:webHidden/>
              </w:rPr>
              <w:fldChar w:fldCharType="separate"/>
            </w:r>
            <w:r>
              <w:rPr>
                <w:noProof/>
                <w:webHidden/>
              </w:rPr>
              <w:t>12</w:t>
            </w:r>
            <w:r w:rsidR="00CC3B4C">
              <w:rPr>
                <w:noProof/>
                <w:webHidden/>
              </w:rPr>
              <w:fldChar w:fldCharType="end"/>
            </w:r>
          </w:hyperlink>
        </w:p>
        <w:p w:rsidR="00CC3B4C" w:rsidRDefault="007E180B">
          <w:pPr>
            <w:pStyle w:val="Verzeichnis3"/>
            <w:rPr>
              <w:rFonts w:asciiTheme="minorHAnsi" w:eastAsiaTheme="minorEastAsia" w:hAnsiTheme="minorHAnsi" w:cstheme="minorBidi"/>
              <w:noProof/>
              <w:kern w:val="0"/>
              <w:sz w:val="22"/>
              <w:szCs w:val="22"/>
              <w:lang w:val="de-DE" w:eastAsia="de-DE"/>
            </w:rPr>
          </w:pPr>
          <w:hyperlink w:anchor="_Toc36641032" w:history="1">
            <w:r w:rsidR="00CC3B4C" w:rsidRPr="005A498E">
              <w:rPr>
                <w:rStyle w:val="Hyperlink"/>
                <w:rFonts w:cs="Arial"/>
                <w:noProof/>
                <w:lang w:val="en-US" w:eastAsia="de-AT"/>
              </w:rPr>
              <w:t>4.11.1</w:t>
            </w:r>
            <w:r w:rsidR="00CC3B4C" w:rsidRPr="005A498E">
              <w:rPr>
                <w:rStyle w:val="Hyperlink"/>
                <w:noProof/>
                <w:lang w:val="en-US" w:eastAsia="de-AT"/>
              </w:rPr>
              <w:t xml:space="preserve"> Precision</w:t>
            </w:r>
            <w:r w:rsidR="00CC3B4C">
              <w:rPr>
                <w:noProof/>
                <w:webHidden/>
              </w:rPr>
              <w:tab/>
            </w:r>
            <w:r w:rsidR="00CC3B4C">
              <w:rPr>
                <w:noProof/>
                <w:webHidden/>
              </w:rPr>
              <w:fldChar w:fldCharType="begin"/>
            </w:r>
            <w:r w:rsidR="00CC3B4C">
              <w:rPr>
                <w:noProof/>
                <w:webHidden/>
              </w:rPr>
              <w:instrText xml:space="preserve"> PAGEREF _Toc36641032 \h </w:instrText>
            </w:r>
            <w:r w:rsidR="00CC3B4C">
              <w:rPr>
                <w:noProof/>
                <w:webHidden/>
              </w:rPr>
            </w:r>
            <w:r w:rsidR="00CC3B4C">
              <w:rPr>
                <w:noProof/>
                <w:webHidden/>
              </w:rPr>
              <w:fldChar w:fldCharType="separate"/>
            </w:r>
            <w:r>
              <w:rPr>
                <w:noProof/>
                <w:webHidden/>
              </w:rPr>
              <w:t>13</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3" w:history="1">
            <w:r w:rsidR="00CC3B4C" w:rsidRPr="005A498E">
              <w:rPr>
                <w:rStyle w:val="Hyperlink"/>
                <w:noProof/>
                <w:lang w:val="en-US" w:eastAsia="de-AT"/>
              </w:rPr>
              <w:t>4.12 Image Archive</w:t>
            </w:r>
            <w:r w:rsidR="00CC3B4C">
              <w:rPr>
                <w:noProof/>
                <w:webHidden/>
              </w:rPr>
              <w:tab/>
            </w:r>
            <w:r w:rsidR="00CC3B4C">
              <w:rPr>
                <w:noProof/>
                <w:webHidden/>
              </w:rPr>
              <w:fldChar w:fldCharType="begin"/>
            </w:r>
            <w:r w:rsidR="00CC3B4C">
              <w:rPr>
                <w:noProof/>
                <w:webHidden/>
              </w:rPr>
              <w:instrText xml:space="preserve"> PAGEREF _Toc36641033 \h </w:instrText>
            </w:r>
            <w:r w:rsidR="00CC3B4C">
              <w:rPr>
                <w:noProof/>
                <w:webHidden/>
              </w:rPr>
            </w:r>
            <w:r w:rsidR="00CC3B4C">
              <w:rPr>
                <w:noProof/>
                <w:webHidden/>
              </w:rPr>
              <w:fldChar w:fldCharType="separate"/>
            </w:r>
            <w:r>
              <w:rPr>
                <w:noProof/>
                <w:webHidden/>
              </w:rPr>
              <w:t>13</w:t>
            </w:r>
            <w:r w:rsidR="00CC3B4C">
              <w:rPr>
                <w:noProof/>
                <w:webHidden/>
              </w:rPr>
              <w:fldChar w:fldCharType="end"/>
            </w:r>
          </w:hyperlink>
        </w:p>
        <w:p w:rsidR="00CC3B4C" w:rsidRDefault="007E180B">
          <w:pPr>
            <w:pStyle w:val="Verzeichnis1"/>
            <w:rPr>
              <w:rFonts w:asciiTheme="minorHAnsi" w:eastAsiaTheme="minorEastAsia" w:hAnsiTheme="minorHAnsi" w:cstheme="minorBidi"/>
              <w:b w:val="0"/>
              <w:noProof/>
              <w:kern w:val="0"/>
              <w:szCs w:val="22"/>
              <w:lang w:val="de-DE" w:eastAsia="de-DE"/>
            </w:rPr>
          </w:pPr>
          <w:hyperlink w:anchor="_Toc36641034" w:history="1">
            <w:r w:rsidR="00CC3B4C" w:rsidRPr="005A498E">
              <w:rPr>
                <w:rStyle w:val="Hyperlink"/>
                <w:noProof/>
                <w:lang w:val="en-US"/>
              </w:rPr>
              <w:t>5 Tips and Hints</w:t>
            </w:r>
            <w:r w:rsidR="00CC3B4C">
              <w:rPr>
                <w:noProof/>
                <w:webHidden/>
              </w:rPr>
              <w:tab/>
            </w:r>
            <w:r w:rsidR="00CC3B4C">
              <w:rPr>
                <w:noProof/>
                <w:webHidden/>
              </w:rPr>
              <w:fldChar w:fldCharType="begin"/>
            </w:r>
            <w:r w:rsidR="00CC3B4C">
              <w:rPr>
                <w:noProof/>
                <w:webHidden/>
              </w:rPr>
              <w:instrText xml:space="preserve"> PAGEREF _Toc36641034 \h </w:instrText>
            </w:r>
            <w:r w:rsidR="00CC3B4C">
              <w:rPr>
                <w:noProof/>
                <w:webHidden/>
              </w:rPr>
            </w:r>
            <w:r w:rsidR="00CC3B4C">
              <w:rPr>
                <w:noProof/>
                <w:webHidden/>
              </w:rPr>
              <w:fldChar w:fldCharType="separate"/>
            </w:r>
            <w:r>
              <w:rPr>
                <w:noProof/>
                <w:webHidden/>
              </w:rPr>
              <w:t>15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5" w:history="1">
            <w:r w:rsidR="00CC3B4C" w:rsidRPr="005A498E">
              <w:rPr>
                <w:rStyle w:val="Hyperlink"/>
                <w:noProof/>
                <w:lang w:val="en-US"/>
              </w:rPr>
              <w:t>5.1 Sensor is connected and ready but the image on the main page is not refreshed</w:t>
            </w:r>
            <w:r w:rsidR="00CC3B4C">
              <w:rPr>
                <w:noProof/>
                <w:webHidden/>
              </w:rPr>
              <w:tab/>
            </w:r>
            <w:r w:rsidR="00CC3B4C">
              <w:rPr>
                <w:noProof/>
                <w:webHidden/>
              </w:rPr>
              <w:fldChar w:fldCharType="begin"/>
            </w:r>
            <w:r w:rsidR="00CC3B4C">
              <w:rPr>
                <w:noProof/>
                <w:webHidden/>
              </w:rPr>
              <w:instrText xml:space="preserve"> PAGEREF _Toc36641035 \h </w:instrText>
            </w:r>
            <w:r w:rsidR="00CC3B4C">
              <w:rPr>
                <w:noProof/>
                <w:webHidden/>
              </w:rPr>
            </w:r>
            <w:r w:rsidR="00CC3B4C">
              <w:rPr>
                <w:noProof/>
                <w:webHidden/>
              </w:rPr>
              <w:fldChar w:fldCharType="separate"/>
            </w:r>
            <w:r>
              <w:rPr>
                <w:noProof/>
                <w:webHidden/>
              </w:rPr>
              <w:t>15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6" w:history="1">
            <w:r w:rsidR="00CC3B4C" w:rsidRPr="005A498E">
              <w:rPr>
                <w:rStyle w:val="Hyperlink"/>
                <w:noProof/>
                <w:lang w:val="en-US"/>
              </w:rPr>
              <w:t>5.2 The Vision Cockpit does not work correct and/or does not show the sensor image when the sensor is connected and ready.</w:t>
            </w:r>
            <w:r w:rsidR="00CC3B4C">
              <w:rPr>
                <w:noProof/>
                <w:webHidden/>
              </w:rPr>
              <w:tab/>
            </w:r>
            <w:r w:rsidR="00CC3B4C">
              <w:rPr>
                <w:noProof/>
                <w:webHidden/>
              </w:rPr>
              <w:fldChar w:fldCharType="begin"/>
            </w:r>
            <w:r w:rsidR="00CC3B4C">
              <w:rPr>
                <w:noProof/>
                <w:webHidden/>
              </w:rPr>
              <w:instrText xml:space="preserve"> PAGEREF _Toc36641036 \h </w:instrText>
            </w:r>
            <w:r w:rsidR="00CC3B4C">
              <w:rPr>
                <w:noProof/>
                <w:webHidden/>
              </w:rPr>
            </w:r>
            <w:r w:rsidR="00CC3B4C">
              <w:rPr>
                <w:noProof/>
                <w:webHidden/>
              </w:rPr>
              <w:fldChar w:fldCharType="separate"/>
            </w:r>
            <w:r>
              <w:rPr>
                <w:noProof/>
                <w:webHidden/>
              </w:rPr>
              <w:t>15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7" w:history="1">
            <w:r w:rsidR="00CC3B4C" w:rsidRPr="005A498E">
              <w:rPr>
                <w:rStyle w:val="Hyperlink"/>
                <w:noProof/>
                <w:lang w:val="en-US"/>
              </w:rPr>
              <w:t>5.3 How to setup a T50 to use demo?</w:t>
            </w:r>
            <w:r w:rsidR="00CC3B4C">
              <w:rPr>
                <w:noProof/>
                <w:webHidden/>
              </w:rPr>
              <w:tab/>
            </w:r>
            <w:r w:rsidR="00CC3B4C">
              <w:rPr>
                <w:noProof/>
                <w:webHidden/>
              </w:rPr>
              <w:fldChar w:fldCharType="begin"/>
            </w:r>
            <w:r w:rsidR="00CC3B4C">
              <w:rPr>
                <w:noProof/>
                <w:webHidden/>
              </w:rPr>
              <w:instrText xml:space="preserve"> PAGEREF _Toc36641037 \h </w:instrText>
            </w:r>
            <w:r w:rsidR="00CC3B4C">
              <w:rPr>
                <w:noProof/>
                <w:webHidden/>
              </w:rPr>
            </w:r>
            <w:r w:rsidR="00CC3B4C">
              <w:rPr>
                <w:noProof/>
                <w:webHidden/>
              </w:rPr>
              <w:fldChar w:fldCharType="separate"/>
            </w:r>
            <w:r>
              <w:rPr>
                <w:noProof/>
                <w:webHidden/>
              </w:rPr>
              <w:t>15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8" w:history="1">
            <w:r w:rsidR="00CC3B4C" w:rsidRPr="005A498E">
              <w:rPr>
                <w:rStyle w:val="Hyperlink"/>
                <w:noProof/>
                <w:lang w:val="en-US"/>
              </w:rPr>
              <w:t>5.4 How is the sensor configuration selected?</w:t>
            </w:r>
            <w:r w:rsidR="00CC3B4C">
              <w:rPr>
                <w:noProof/>
                <w:webHidden/>
              </w:rPr>
              <w:tab/>
            </w:r>
            <w:r w:rsidR="00CC3B4C">
              <w:rPr>
                <w:noProof/>
                <w:webHidden/>
              </w:rPr>
              <w:fldChar w:fldCharType="begin"/>
            </w:r>
            <w:r w:rsidR="00CC3B4C">
              <w:rPr>
                <w:noProof/>
                <w:webHidden/>
              </w:rPr>
              <w:instrText xml:space="preserve"> PAGEREF _Toc36641038 \h </w:instrText>
            </w:r>
            <w:r w:rsidR="00CC3B4C">
              <w:rPr>
                <w:noProof/>
                <w:webHidden/>
              </w:rPr>
            </w:r>
            <w:r w:rsidR="00CC3B4C">
              <w:rPr>
                <w:noProof/>
                <w:webHidden/>
              </w:rPr>
              <w:fldChar w:fldCharType="separate"/>
            </w:r>
            <w:r>
              <w:rPr>
                <w:noProof/>
                <w:webHidden/>
              </w:rPr>
              <w:t>15</w:t>
            </w:r>
            <w:r w:rsidR="00CC3B4C">
              <w:rPr>
                <w:noProof/>
                <w:webHidden/>
              </w:rPr>
              <w:fldChar w:fldCharType="end"/>
            </w:r>
          </w:hyperlink>
        </w:p>
        <w:p w:rsidR="00CC3B4C" w:rsidRDefault="007E180B">
          <w:pPr>
            <w:pStyle w:val="Verzeichnis2"/>
            <w:rPr>
              <w:rFonts w:asciiTheme="minorHAnsi" w:eastAsiaTheme="minorEastAsia" w:hAnsiTheme="minorHAnsi" w:cstheme="minorBidi"/>
              <w:noProof/>
              <w:kern w:val="0"/>
              <w:sz w:val="22"/>
              <w:szCs w:val="22"/>
              <w:lang w:val="de-DE" w:eastAsia="de-DE"/>
            </w:rPr>
          </w:pPr>
          <w:hyperlink w:anchor="_Toc36641039" w:history="1">
            <w:r w:rsidR="00CC3B4C" w:rsidRPr="005A498E">
              <w:rPr>
                <w:rStyle w:val="Hyperlink"/>
                <w:noProof/>
                <w:lang w:val="en-US"/>
              </w:rPr>
              <w:t>5.5 How to store a configuration taught in the vision Cockpit in the Automation Studio project.</w:t>
            </w:r>
            <w:r w:rsidR="00CC3B4C">
              <w:rPr>
                <w:noProof/>
                <w:webHidden/>
              </w:rPr>
              <w:tab/>
            </w:r>
            <w:r w:rsidR="00CC3B4C">
              <w:rPr>
                <w:noProof/>
                <w:webHidden/>
              </w:rPr>
              <w:fldChar w:fldCharType="begin"/>
            </w:r>
            <w:r w:rsidR="00CC3B4C">
              <w:rPr>
                <w:noProof/>
                <w:webHidden/>
              </w:rPr>
              <w:instrText xml:space="preserve"> PAGEREF _Toc36641039 \h </w:instrText>
            </w:r>
            <w:r w:rsidR="00CC3B4C">
              <w:rPr>
                <w:noProof/>
                <w:webHidden/>
              </w:rPr>
            </w:r>
            <w:r w:rsidR="00CC3B4C">
              <w:rPr>
                <w:noProof/>
                <w:webHidden/>
              </w:rPr>
              <w:fldChar w:fldCharType="separate"/>
            </w:r>
            <w:r>
              <w:rPr>
                <w:noProof/>
                <w:webHidden/>
              </w:rPr>
              <w:t>16</w:t>
            </w:r>
            <w:r w:rsidR="00CC3B4C">
              <w:rPr>
                <w:noProof/>
                <w:webHidden/>
              </w:rPr>
              <w:fldChar w:fldCharType="end"/>
            </w:r>
          </w:hyperlink>
        </w:p>
        <w:p w:rsidR="00CC3B4C" w:rsidRDefault="007E180B">
          <w:pPr>
            <w:pStyle w:val="Verzeichnis1"/>
            <w:rPr>
              <w:rFonts w:asciiTheme="minorHAnsi" w:eastAsiaTheme="minorEastAsia" w:hAnsiTheme="minorHAnsi" w:cstheme="minorBidi"/>
              <w:b w:val="0"/>
              <w:noProof/>
              <w:kern w:val="0"/>
              <w:szCs w:val="22"/>
              <w:lang w:val="de-DE" w:eastAsia="de-DE"/>
            </w:rPr>
          </w:pPr>
          <w:hyperlink w:anchor="_Toc36641040" w:history="1">
            <w:r w:rsidR="00CC3B4C" w:rsidRPr="005A498E">
              <w:rPr>
                <w:rStyle w:val="Hyperlink"/>
                <w:noProof/>
                <w:lang w:val="en-US"/>
              </w:rPr>
              <w:t>6 Revision History</w:t>
            </w:r>
            <w:r w:rsidR="00CC3B4C">
              <w:rPr>
                <w:noProof/>
                <w:webHidden/>
              </w:rPr>
              <w:tab/>
            </w:r>
            <w:r w:rsidR="00CC3B4C">
              <w:rPr>
                <w:noProof/>
                <w:webHidden/>
              </w:rPr>
              <w:fldChar w:fldCharType="begin"/>
            </w:r>
            <w:r w:rsidR="00CC3B4C">
              <w:rPr>
                <w:noProof/>
                <w:webHidden/>
              </w:rPr>
              <w:instrText xml:space="preserve"> PAGEREF _Toc36641040 \h </w:instrText>
            </w:r>
            <w:r w:rsidR="00CC3B4C">
              <w:rPr>
                <w:noProof/>
                <w:webHidden/>
              </w:rPr>
            </w:r>
            <w:r w:rsidR="00CC3B4C">
              <w:rPr>
                <w:noProof/>
                <w:webHidden/>
              </w:rPr>
              <w:fldChar w:fldCharType="separate"/>
            </w:r>
            <w:r>
              <w:rPr>
                <w:noProof/>
                <w:webHidden/>
              </w:rPr>
              <w:t>17</w:t>
            </w:r>
            <w:r w:rsidR="00CC3B4C">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1" w:name="_Toc36641010"/>
      <w:r w:rsidRPr="00A95971">
        <w:rPr>
          <w:lang w:val="en-US"/>
        </w:rPr>
        <w:lastRenderedPageBreak/>
        <w:t>Introduction</w:t>
      </w:r>
      <w:bookmarkEnd w:id="1"/>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2" w:name="_Toc36641011"/>
      <w:r w:rsidRPr="00A95971">
        <w:rPr>
          <w:sz w:val="28"/>
          <w:lang w:val="en-US"/>
        </w:rPr>
        <w:t>System requirements</w:t>
      </w:r>
      <w:bookmarkEnd w:id="2"/>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3" w:name="_Toc36641012"/>
      <w:r>
        <w:rPr>
          <w:lang w:val="en-US"/>
        </w:rPr>
        <w:t xml:space="preserve">Project </w:t>
      </w:r>
      <w:r w:rsidR="009767C1">
        <w:rPr>
          <w:lang w:val="en-US"/>
        </w:rPr>
        <w:t>Files</w:t>
      </w:r>
      <w:bookmarkEnd w:id="3"/>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4" w:name="_Toc36641013"/>
      <w:r>
        <w:rPr>
          <w:lang w:val="en-US"/>
        </w:rPr>
        <w:t>Logical View</w:t>
      </w:r>
      <w:bookmarkEnd w:id="4"/>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proofErr w:type="spellStart"/>
      <w:r>
        <w:rPr>
          <w:lang w:val="en-US"/>
        </w:rPr>
        <w:t>Vi</w:t>
      </w:r>
      <w:r w:rsidR="00CC60FC">
        <w:rPr>
          <w:lang w:val="en-US"/>
        </w:rPr>
        <w:t>_m</w:t>
      </w:r>
      <w:r>
        <w:rPr>
          <w:lang w:val="en-US"/>
        </w:rPr>
        <w:t>ain</w:t>
      </w:r>
      <w:proofErr w:type="spellEnd"/>
      <w:r>
        <w:rPr>
          <w:lang w:val="en-US"/>
        </w:rPr>
        <w:tab/>
      </w:r>
      <w:r>
        <w:rPr>
          <w:lang w:val="en-US"/>
        </w:rPr>
        <w:tab/>
        <w:t>This task handles functions that are sensor related</w:t>
      </w:r>
    </w:p>
    <w:p w:rsidR="004B5809" w:rsidRDefault="004B5809" w:rsidP="004B5809">
      <w:pPr>
        <w:jc w:val="both"/>
        <w:rPr>
          <w:lang w:val="en-US"/>
        </w:rPr>
      </w:pPr>
      <w:proofErr w:type="spellStart"/>
      <w:r>
        <w:rPr>
          <w:lang w:val="en-US"/>
        </w:rPr>
        <w:t>Vi_light</w:t>
      </w:r>
      <w:proofErr w:type="spellEnd"/>
      <w:r>
        <w:rPr>
          <w:lang w:val="en-US"/>
        </w:rPr>
        <w:tab/>
      </w:r>
      <w:r>
        <w:rPr>
          <w:lang w:val="en-US"/>
        </w:rPr>
        <w:tab/>
        <w:t>This task handles functions that are light related</w:t>
      </w:r>
    </w:p>
    <w:p w:rsidR="004B5809" w:rsidRDefault="004B5809" w:rsidP="004B5809">
      <w:pPr>
        <w:jc w:val="both"/>
        <w:rPr>
          <w:lang w:val="en-US"/>
        </w:rPr>
      </w:pPr>
      <w:proofErr w:type="spellStart"/>
      <w:r>
        <w:rPr>
          <w:lang w:val="en-US"/>
        </w:rPr>
        <w:t>Vi_nettime</w:t>
      </w:r>
      <w:proofErr w:type="spellEnd"/>
      <w:r>
        <w:rPr>
          <w:lang w:val="en-US"/>
        </w:rPr>
        <w:tab/>
      </w:r>
      <w:r>
        <w:rPr>
          <w:lang w:val="en-US"/>
        </w:rPr>
        <w:tab/>
        <w:t>This task handles the nettime calculation</w:t>
      </w:r>
    </w:p>
    <w:p w:rsidR="00E35768" w:rsidRDefault="00E35768" w:rsidP="00E35768">
      <w:pPr>
        <w:jc w:val="both"/>
        <w:rPr>
          <w:lang w:val="en-US"/>
        </w:rPr>
      </w:pPr>
      <w:proofErr w:type="spellStart"/>
      <w:r>
        <w:rPr>
          <w:lang w:val="en-US"/>
        </w:rPr>
        <w:t>Vi</w:t>
      </w:r>
      <w:r w:rsidR="00CC60FC">
        <w:rPr>
          <w:lang w:val="en-US"/>
        </w:rPr>
        <w:t>_i</w:t>
      </w:r>
      <w:r>
        <w:rPr>
          <w:lang w:val="en-US"/>
        </w:rPr>
        <w:t>mage</w:t>
      </w:r>
      <w:proofErr w:type="spellEnd"/>
      <w:r>
        <w:rPr>
          <w:lang w:val="en-US"/>
        </w:rPr>
        <w:tab/>
      </w:r>
      <w:r>
        <w:rPr>
          <w:lang w:val="en-US"/>
        </w:rPr>
        <w:tab/>
        <w:t xml:space="preserve">This task handles the image </w:t>
      </w:r>
      <w:r w:rsidR="001D2008">
        <w:rPr>
          <w:lang w:val="en-US"/>
        </w:rPr>
        <w:t>archive</w:t>
      </w:r>
    </w:p>
    <w:p w:rsidR="006F42F5" w:rsidRDefault="006F42F5" w:rsidP="00E35768">
      <w:pPr>
        <w:jc w:val="both"/>
        <w:rPr>
          <w:lang w:val="en-US"/>
        </w:rPr>
      </w:pPr>
      <w:r>
        <w:rPr>
          <w:lang w:val="en-US"/>
        </w:rPr>
        <w:t>Axis</w:t>
      </w:r>
      <w:r>
        <w:rPr>
          <w:lang w:val="en-US"/>
        </w:rPr>
        <w:tab/>
      </w:r>
      <w:r>
        <w:rPr>
          <w:lang w:val="en-US"/>
        </w:rPr>
        <w:tab/>
      </w:r>
      <w:r>
        <w:rPr>
          <w:lang w:val="en-US"/>
        </w:rPr>
        <w:tab/>
        <w:t xml:space="preserve">Sample task for an axis, needed for </w:t>
      </w:r>
      <w:proofErr w:type="spellStart"/>
      <w:r>
        <w:rPr>
          <w:lang w:val="en-US"/>
        </w:rPr>
        <w:t>nettime</w:t>
      </w:r>
      <w:proofErr w:type="spellEnd"/>
      <w:r>
        <w:rPr>
          <w:lang w:val="en-US"/>
        </w:rPr>
        <w:t xml:space="preserve"> handling</w:t>
      </w:r>
    </w:p>
    <w:p w:rsidR="004B5809" w:rsidRDefault="004B5809" w:rsidP="00E35768">
      <w:pPr>
        <w:jc w:val="both"/>
        <w:rPr>
          <w:lang w:val="en-US"/>
        </w:rPr>
      </w:pPr>
      <w:proofErr w:type="spellStart"/>
      <w:r>
        <w:rPr>
          <w:lang w:val="en-US"/>
        </w:rPr>
        <w:t>YourTask</w:t>
      </w:r>
      <w:proofErr w:type="spellEnd"/>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proofErr w:type="spellStart"/>
      <w:proofErr w:type="gramStart"/>
      <w:r>
        <w:rPr>
          <w:lang w:val="en-US"/>
        </w:rPr>
        <w:t>setRouteToCamera</w:t>
      </w:r>
      <w:proofErr w:type="spellEnd"/>
      <w:proofErr w:type="gramEnd"/>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proofErr w:type="gramStart"/>
      <w:r>
        <w:rPr>
          <w:lang w:val="en-US"/>
        </w:rPr>
        <w:t>mappView</w:t>
      </w:r>
      <w:proofErr w:type="gramEnd"/>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proofErr w:type="spellStart"/>
      <w:proofErr w:type="gramStart"/>
      <w:r>
        <w:rPr>
          <w:lang w:val="en-US"/>
        </w:rPr>
        <w:t>mappRecipe</w:t>
      </w:r>
      <w:proofErr w:type="spellEnd"/>
      <w:proofErr w:type="gramEnd"/>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5" w:name="_Toc36641014"/>
      <w:r>
        <w:rPr>
          <w:lang w:val="en-US"/>
        </w:rPr>
        <w:t>Configuration View</w:t>
      </w:r>
      <w:bookmarkEnd w:id="5"/>
    </w:p>
    <w:p w:rsidR="009767C1" w:rsidRPr="00A95971" w:rsidRDefault="009767C1" w:rsidP="009767C1">
      <w:pPr>
        <w:jc w:val="both"/>
        <w:rPr>
          <w:lang w:val="en-US"/>
        </w:rPr>
      </w:pPr>
      <w:proofErr w:type="gramStart"/>
      <w:r>
        <w:rPr>
          <w:lang w:val="en-US"/>
        </w:rPr>
        <w:t>mappView</w:t>
      </w:r>
      <w:proofErr w:type="gramEnd"/>
      <w:r>
        <w:rPr>
          <w:lang w:val="en-US"/>
        </w:rPr>
        <w:tab/>
      </w:r>
      <w:r>
        <w:rPr>
          <w:lang w:val="en-US"/>
        </w:rPr>
        <w:tab/>
        <w:t>mappView visualization for vision</w:t>
      </w:r>
    </w:p>
    <w:p w:rsidR="009767C1" w:rsidRDefault="009767C1" w:rsidP="009B7352">
      <w:pPr>
        <w:jc w:val="both"/>
        <w:rPr>
          <w:lang w:val="en-US"/>
        </w:rPr>
      </w:pPr>
      <w:proofErr w:type="gramStart"/>
      <w:r>
        <w:rPr>
          <w:lang w:val="en-US"/>
        </w:rPr>
        <w:t>mappVision</w:t>
      </w:r>
      <w:proofErr w:type="gramEnd"/>
      <w:r>
        <w:rPr>
          <w:lang w:val="en-US"/>
        </w:rPr>
        <w:tab/>
      </w:r>
      <w:r>
        <w:rPr>
          <w:lang w:val="en-US"/>
        </w:rPr>
        <w:tab/>
        <w:t>mappVision configuration for vision functions</w:t>
      </w:r>
    </w:p>
    <w:p w:rsidR="00CC60FC" w:rsidRDefault="00CC60FC" w:rsidP="009B7352">
      <w:pPr>
        <w:jc w:val="both"/>
        <w:rPr>
          <w:lang w:val="en-US"/>
        </w:rPr>
      </w:pPr>
      <w:proofErr w:type="spellStart"/>
      <w:proofErr w:type="gramStart"/>
      <w:r>
        <w:rPr>
          <w:lang w:val="en-US"/>
        </w:rPr>
        <w:t>mappService</w:t>
      </w:r>
      <w:proofErr w:type="spellEnd"/>
      <w:proofErr w:type="gramEnd"/>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6" w:name="_Toc36641015"/>
      <w:r>
        <w:rPr>
          <w:lang w:val="en-US"/>
        </w:rPr>
        <w:t>Physical View</w:t>
      </w:r>
      <w:bookmarkEnd w:id="6"/>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proofErr w:type="spellStart"/>
      <w:r>
        <w:rPr>
          <w:lang w:val="en-US"/>
        </w:rPr>
        <w:t>CodeRead</w:t>
      </w:r>
      <w:proofErr w:type="spellEnd"/>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the same type.</w:t>
      </w:r>
      <w:bookmarkStart w:id="7" w:name="Ref_Parameter%20structure"/>
      <w:r w:rsidR="00FE04EE">
        <w:rPr>
          <w:lang w:val="en-US"/>
        </w:rPr>
        <w:br w:type="page"/>
      </w:r>
    </w:p>
    <w:p w:rsidR="009B7352" w:rsidRDefault="009B7352" w:rsidP="00FE04EE">
      <w:pPr>
        <w:pStyle w:val="berschrift1"/>
        <w:rPr>
          <w:lang w:val="en-US"/>
        </w:rPr>
      </w:pPr>
      <w:bookmarkStart w:id="8" w:name="_Toc36641016"/>
      <w:r w:rsidRPr="00A95971">
        <w:rPr>
          <w:lang w:val="en-US"/>
        </w:rPr>
        <w:lastRenderedPageBreak/>
        <w:t>Parameter structure</w:t>
      </w:r>
      <w:bookmarkEnd w:id="7"/>
      <w:r w:rsidR="00D4338D">
        <w:rPr>
          <w:lang w:val="en-US"/>
        </w:rPr>
        <w:t>s</w:t>
      </w:r>
      <w:bookmarkEnd w:id="8"/>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proofErr w:type="spellStart"/>
      <w:r w:rsidRPr="00B56135">
        <w:rPr>
          <w:szCs w:val="22"/>
          <w:lang w:val="en-US"/>
        </w:rPr>
        <w:t>gVisionSensor</w:t>
      </w:r>
      <w:proofErr w:type="spellEnd"/>
      <w:r w:rsidRPr="00B56135">
        <w:rPr>
          <w:szCs w:val="22"/>
          <w:lang w:val="en-US"/>
        </w:rPr>
        <w:t xml:space="preserve">, </w:t>
      </w:r>
      <w:proofErr w:type="spellStart"/>
      <w:r w:rsidR="00B56135" w:rsidRPr="00B56135">
        <w:rPr>
          <w:szCs w:val="22"/>
          <w:lang w:val="en-US"/>
        </w:rPr>
        <w:t>gBlob</w:t>
      </w:r>
      <w:proofErr w:type="spellEnd"/>
      <w:r w:rsidR="00B56135" w:rsidRPr="00B56135">
        <w:rPr>
          <w:szCs w:val="22"/>
          <w:lang w:val="en-US"/>
        </w:rPr>
        <w:t xml:space="preserve">, </w:t>
      </w:r>
      <w:proofErr w:type="spellStart"/>
      <w:proofErr w:type="gramStart"/>
      <w:r w:rsidR="00B56135" w:rsidRPr="00B56135">
        <w:rPr>
          <w:szCs w:val="22"/>
          <w:lang w:val="en-US"/>
        </w:rPr>
        <w:t>gMT</w:t>
      </w:r>
      <w:proofErr w:type="spellEnd"/>
      <w:proofErr w:type="gramEnd"/>
      <w:r w:rsidR="00B56135" w:rsidRPr="00B56135">
        <w:rPr>
          <w:szCs w:val="22"/>
          <w:lang w:val="en-US"/>
        </w:rPr>
        <w:t xml:space="preserve">, </w:t>
      </w:r>
      <w:proofErr w:type="spellStart"/>
      <w:r w:rsidR="00B56135" w:rsidRPr="00B56135">
        <w:rPr>
          <w:szCs w:val="22"/>
          <w:lang w:val="en-US"/>
        </w:rPr>
        <w:t>gCodeReader</w:t>
      </w:r>
      <w:proofErr w:type="spellEnd"/>
      <w:r w:rsidR="00B56135" w:rsidRPr="00B56135">
        <w:rPr>
          <w:szCs w:val="22"/>
          <w:lang w:val="en-US"/>
        </w:rPr>
        <w:t xml:space="preserve">, </w:t>
      </w:r>
      <w:proofErr w:type="spellStart"/>
      <w:r w:rsidR="00B56135" w:rsidRPr="00B56135">
        <w:rPr>
          <w:szCs w:val="22"/>
          <w:lang w:val="en-US"/>
        </w:rPr>
        <w:t>gMatch</w:t>
      </w:r>
      <w:proofErr w:type="spellEnd"/>
      <w:r w:rsidR="00B56135" w:rsidRPr="00B56135">
        <w:rPr>
          <w:szCs w:val="22"/>
          <w:lang w:val="en-US"/>
        </w:rPr>
        <w:t xml:space="preserve">, </w:t>
      </w:r>
      <w:proofErr w:type="spellStart"/>
      <w:r w:rsidR="00B56135" w:rsidRPr="00B56135">
        <w:rPr>
          <w:szCs w:val="22"/>
          <w:lang w:val="en-US"/>
        </w:rPr>
        <w:t>gOCR</w:t>
      </w:r>
      <w:proofErr w:type="spellEnd"/>
      <w:r w:rsidR="00B56135" w:rsidRPr="00B56135">
        <w:rPr>
          <w:szCs w:val="22"/>
          <w:lang w:val="en-US"/>
        </w:rPr>
        <w:t>)</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proofErr w:type="spellStart"/>
      <w:r w:rsidR="00B56135">
        <w:rPr>
          <w:lang w:val="en-US"/>
        </w:rPr>
        <w:t>vis</w:t>
      </w:r>
      <w:r>
        <w:rPr>
          <w:lang w:val="en-US"/>
        </w:rPr>
        <w:t>SelectedSensor</w:t>
      </w:r>
      <w:proofErr w:type="spellEnd"/>
      <w:r>
        <w:rPr>
          <w:lang w:val="en-US"/>
        </w:rPr>
        <w:t>” maps one of the global structures to the dynamic local variable</w:t>
      </w:r>
      <w:r w:rsidR="00B56135">
        <w:rPr>
          <w:lang w:val="en-US"/>
        </w:rPr>
        <w:t xml:space="preserve"> in the task “</w:t>
      </w:r>
      <w:proofErr w:type="spellStart"/>
      <w:r w:rsidR="00B56135">
        <w:rPr>
          <w:lang w:val="en-US"/>
        </w:rPr>
        <w:t>Vi_main</w:t>
      </w:r>
      <w:proofErr w:type="spellEnd"/>
      <w:r w:rsidR="00B56135">
        <w:rPr>
          <w:lang w:val="en-US"/>
        </w:rPr>
        <w:t>”</w:t>
      </w:r>
      <w:r>
        <w:rPr>
          <w:lang w:val="en-US"/>
        </w:rPr>
        <w:t>.</w:t>
      </w:r>
      <w:r w:rsidR="00B56135">
        <w:rPr>
          <w:lang w:val="en-US"/>
        </w:rPr>
        <w:t xml:space="preserve"> The variable “</w:t>
      </w:r>
      <w:proofErr w:type="spellStart"/>
      <w:r w:rsidR="00B56135">
        <w:rPr>
          <w:lang w:val="en-US"/>
        </w:rPr>
        <w:t>visSelectedLight</w:t>
      </w:r>
      <w:proofErr w:type="spellEnd"/>
      <w:r w:rsidR="00B56135">
        <w:rPr>
          <w:lang w:val="en-US"/>
        </w:rPr>
        <w:t>” maps one of the global structures to the dynamic local variable in the task “</w:t>
      </w:r>
      <w:proofErr w:type="spellStart"/>
      <w:r w:rsidR="00B56135">
        <w:rPr>
          <w:lang w:val="en-US"/>
        </w:rPr>
        <w:t>Vi_light</w:t>
      </w:r>
      <w:proofErr w:type="spellEnd"/>
      <w:r w:rsidR="00B56135">
        <w:rPr>
          <w:lang w:val="en-US"/>
        </w:rPr>
        <w:t>”.</w:t>
      </w:r>
    </w:p>
    <w:p w:rsidR="00D4338D" w:rsidRPr="00D4338D" w:rsidRDefault="00E35768" w:rsidP="00D4338D">
      <w:pPr>
        <w:pStyle w:val="berschrift2"/>
        <w:rPr>
          <w:lang w:val="en-US"/>
        </w:rPr>
      </w:pPr>
      <w:bookmarkStart w:id="9" w:name="_Toc36641017"/>
      <w:r>
        <w:rPr>
          <w:lang w:val="en-US"/>
        </w:rPr>
        <w:t xml:space="preserve">Vision sensor </w:t>
      </w:r>
      <w:r w:rsidR="00D4338D">
        <w:rPr>
          <w:lang w:val="en-US"/>
        </w:rPr>
        <w:t>structure</w:t>
      </w:r>
      <w:r w:rsidR="00163E8E">
        <w:rPr>
          <w:lang w:val="en-US"/>
        </w:rPr>
        <w:t xml:space="preserve"> (</w:t>
      </w:r>
      <w:proofErr w:type="spellStart"/>
      <w:r w:rsidR="00163E8E">
        <w:rPr>
          <w:lang w:val="en-US"/>
        </w:rPr>
        <w:t>gVisionSensor</w:t>
      </w:r>
      <w:proofErr w:type="spellEnd"/>
      <w:r w:rsidR="00163E8E">
        <w:rPr>
          <w:lang w:val="en-US"/>
        </w:rPr>
        <w:t>)</w:t>
      </w:r>
      <w:bookmarkEnd w:id="9"/>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Pr="00163E8E"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w:t>
      </w:r>
      <w:proofErr w:type="spellStart"/>
      <w:proofErr w:type="gramStart"/>
      <w:r w:rsidRPr="00163E8E">
        <w:rPr>
          <w:sz w:val="20"/>
          <w:szCs w:val="18"/>
          <w:lang w:val="en-US"/>
        </w:rPr>
        <w:t>gBlob</w:t>
      </w:r>
      <w:proofErr w:type="spellEnd"/>
      <w:proofErr w:type="gramEnd"/>
      <w:r w:rsidRPr="00163E8E">
        <w:rPr>
          <w:sz w:val="20"/>
          <w:szCs w:val="18"/>
          <w:lang w:val="en-US"/>
        </w:rPr>
        <w:t xml:space="preserve">, </w:t>
      </w:r>
      <w:proofErr w:type="spellStart"/>
      <w:r w:rsidRPr="00163E8E">
        <w:rPr>
          <w:sz w:val="20"/>
          <w:szCs w:val="18"/>
          <w:lang w:val="en-US"/>
        </w:rPr>
        <w:t>gMT</w:t>
      </w:r>
      <w:proofErr w:type="spellEnd"/>
      <w:r w:rsidRPr="00163E8E">
        <w:rPr>
          <w:sz w:val="20"/>
          <w:szCs w:val="18"/>
          <w:lang w:val="en-US"/>
        </w:rPr>
        <w:t xml:space="preserve">, </w:t>
      </w:r>
      <w:proofErr w:type="spellStart"/>
      <w:r w:rsidRPr="00163E8E">
        <w:rPr>
          <w:sz w:val="20"/>
          <w:szCs w:val="18"/>
          <w:lang w:val="en-US"/>
        </w:rPr>
        <w:t>gCodeReader</w:t>
      </w:r>
      <w:proofErr w:type="spellEnd"/>
      <w:r w:rsidRPr="00163E8E">
        <w:rPr>
          <w:sz w:val="20"/>
          <w:szCs w:val="18"/>
          <w:lang w:val="en-US"/>
        </w:rPr>
        <w:t xml:space="preserve">, </w:t>
      </w:r>
      <w:proofErr w:type="spellStart"/>
      <w:r w:rsidRPr="00163E8E">
        <w:rPr>
          <w:sz w:val="20"/>
          <w:szCs w:val="18"/>
          <w:lang w:val="en-US"/>
        </w:rPr>
        <w:t>gMatch</w:t>
      </w:r>
      <w:proofErr w:type="spellEnd"/>
      <w:r w:rsidRPr="00163E8E">
        <w:rPr>
          <w:sz w:val="20"/>
          <w:szCs w:val="18"/>
          <w:lang w:val="en-US"/>
        </w:rPr>
        <w:t xml:space="preserve">, </w:t>
      </w:r>
      <w:proofErr w:type="spellStart"/>
      <w:r w:rsidRPr="00163E8E">
        <w:rPr>
          <w:sz w:val="20"/>
          <w:szCs w:val="18"/>
          <w:lang w:val="en-US"/>
        </w:rPr>
        <w:t>gOCR</w:t>
      </w:r>
      <w:proofErr w:type="spellEnd"/>
      <w:r w:rsidRPr="00163E8E">
        <w:rPr>
          <w:sz w:val="20"/>
          <w:szCs w:val="18"/>
          <w:lang w:val="en-US"/>
        </w:rPr>
        <w:t>)</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 xml:space="preserve">All other </w:t>
      </w:r>
      <w:proofErr w:type="gramStart"/>
      <w:r w:rsidRPr="00163E8E">
        <w:rPr>
          <w:sz w:val="20"/>
          <w:szCs w:val="18"/>
          <w:lang w:val="en-US"/>
        </w:rPr>
        <w:t>parameters</w:t>
      </w:r>
      <w:r w:rsidRPr="00163E8E">
        <w:rPr>
          <w:noProof/>
          <w:sz w:val="20"/>
          <w:szCs w:val="22"/>
          <w:lang w:val="en-US" w:eastAsia="de-AT"/>
        </w:rPr>
        <w:t>,</w:t>
      </w:r>
      <w:proofErr w:type="gramEnd"/>
      <w:r w:rsidRPr="00163E8E">
        <w:rPr>
          <w:noProof/>
          <w:sz w:val="20"/>
          <w:szCs w:val="22"/>
          <w:lang w:val="en-US" w:eastAsia="de-AT"/>
        </w:rPr>
        <w:t xml:space="preserve"> see camera manual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w:t>
      </w:r>
      <w:r w:rsidR="00C06F26" w:rsidRPr="00163E8E">
        <w:rPr>
          <w:noProof/>
          <w:sz w:val="20"/>
          <w:szCs w:val="22"/>
          <w:lang w:val="en-US" w:eastAsia="de-AT"/>
        </w:rPr>
        <w:t>n</w:t>
      </w:r>
      <w:r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10" w:name="_Toc36641018"/>
      <w:r>
        <w:rPr>
          <w:lang w:val="en-US"/>
        </w:rPr>
        <w:lastRenderedPageBreak/>
        <w:t>Functional</w:t>
      </w:r>
      <w:r w:rsidR="009767C1">
        <w:rPr>
          <w:lang w:val="en-US"/>
        </w:rPr>
        <w:t xml:space="preserve"> structure</w:t>
      </w:r>
      <w:bookmarkEnd w:id="10"/>
    </w:p>
    <w:p w:rsidR="009767C1" w:rsidRPr="00A95971" w:rsidRDefault="00293DE0" w:rsidP="009767C1">
      <w:pPr>
        <w:jc w:val="both"/>
        <w:rPr>
          <w:lang w:val="en-US"/>
        </w:rPr>
      </w:pPr>
      <w:r>
        <w:rPr>
          <w:lang w:val="en-US"/>
        </w:rPr>
        <w:t xml:space="preserve">Each vision function has its own structure </w:t>
      </w:r>
      <w:r w:rsidR="00B56135">
        <w:rPr>
          <w:lang w:val="en-US"/>
        </w:rPr>
        <w:t>(</w:t>
      </w:r>
      <w:proofErr w:type="spellStart"/>
      <w:r w:rsidR="00B56135">
        <w:rPr>
          <w:lang w:val="en-US"/>
        </w:rPr>
        <w:t>gBlob</w:t>
      </w:r>
      <w:proofErr w:type="spellEnd"/>
      <w:r w:rsidR="00B56135">
        <w:rPr>
          <w:lang w:val="en-US"/>
        </w:rPr>
        <w:t xml:space="preserve">, </w:t>
      </w:r>
      <w:proofErr w:type="spellStart"/>
      <w:proofErr w:type="gramStart"/>
      <w:r w:rsidR="00B56135">
        <w:rPr>
          <w:lang w:val="en-US"/>
        </w:rPr>
        <w:t>gMT</w:t>
      </w:r>
      <w:proofErr w:type="spellEnd"/>
      <w:proofErr w:type="gramEnd"/>
      <w:r w:rsidR="00B56135">
        <w:rPr>
          <w:lang w:val="en-US"/>
        </w:rPr>
        <w:t xml:space="preserve">, </w:t>
      </w:r>
      <w:proofErr w:type="spellStart"/>
      <w:r w:rsidR="00B56135">
        <w:rPr>
          <w:lang w:val="en-US"/>
        </w:rPr>
        <w:t>gCodeReader</w:t>
      </w:r>
      <w:proofErr w:type="spellEnd"/>
      <w:r w:rsidR="00B56135">
        <w:rPr>
          <w:lang w:val="en-US"/>
        </w:rPr>
        <w:t xml:space="preserve">, </w:t>
      </w:r>
      <w:proofErr w:type="spellStart"/>
      <w:r w:rsidR="00B56135">
        <w:rPr>
          <w:lang w:val="en-US"/>
        </w:rPr>
        <w:t>gMatch</w:t>
      </w:r>
      <w:proofErr w:type="spellEnd"/>
      <w:r w:rsidR="00B56135">
        <w:rPr>
          <w:lang w:val="en-US"/>
        </w:rPr>
        <w:t xml:space="preserve">, </w:t>
      </w:r>
      <w:proofErr w:type="spellStart"/>
      <w:r w:rsidR="00B56135">
        <w:rPr>
          <w:lang w:val="en-US"/>
        </w:rPr>
        <w:t>gOCR</w:t>
      </w:r>
      <w:proofErr w:type="spellEnd"/>
      <w:r w:rsidR="00B56135">
        <w:rPr>
          <w:lang w:val="en-US"/>
        </w:rPr>
        <w:t xml:space="preserve">) </w:t>
      </w:r>
      <w:r>
        <w:rPr>
          <w:lang w:val="en-US"/>
        </w:rPr>
        <w:t>containing the following sub structures</w:t>
      </w:r>
      <w:r w:rsidR="00C06F26">
        <w:rPr>
          <w:lang w:val="en-US"/>
        </w:rPr>
        <w:t>.</w:t>
      </w:r>
    </w:p>
    <w:p w:rsidR="009767C1" w:rsidRPr="00A95971" w:rsidRDefault="009767C1" w:rsidP="009767C1">
      <w:pPr>
        <w:jc w:val="both"/>
        <w:rPr>
          <w:lang w:val="en-US"/>
        </w:rPr>
      </w:pPr>
    </w:p>
    <w:p w:rsidR="009767C1" w:rsidRPr="00163E8E" w:rsidRDefault="009767C1" w:rsidP="009767C1">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293DE0" w:rsidRPr="00163E8E">
        <w:rPr>
          <w:noProof/>
          <w:sz w:val="20"/>
          <w:szCs w:val="22"/>
          <w:lang w:val="en-US" w:eastAsia="de-AT"/>
        </w:rPr>
        <w:t>Function related</w:t>
      </w:r>
      <w:r w:rsidRPr="00163E8E">
        <w:rPr>
          <w:noProof/>
          <w:sz w:val="20"/>
          <w:szCs w:val="22"/>
          <w:lang w:val="en-US" w:eastAsia="de-AT"/>
        </w:rPr>
        <w:t xml:space="preserve"> configuration, see ma</w:t>
      </w:r>
      <w:r w:rsidR="00CC6B1E" w:rsidRPr="00163E8E">
        <w:rPr>
          <w:noProof/>
          <w:sz w:val="20"/>
          <w:szCs w:val="22"/>
          <w:lang w:val="en-US" w:eastAsia="de-AT"/>
        </w:rPr>
        <w:t>n</w:t>
      </w:r>
      <w:r w:rsidRPr="00163E8E">
        <w:rPr>
          <w:noProof/>
          <w:sz w:val="20"/>
          <w:szCs w:val="22"/>
          <w:lang w:val="en-US" w:eastAsia="de-AT"/>
        </w:rPr>
        <w:t>ual for details</w:t>
      </w:r>
    </w:p>
    <w:p w:rsidR="000018A7" w:rsidRPr="00163E8E" w:rsidRDefault="009767C1" w:rsidP="000018A7">
      <w:pPr>
        <w:jc w:val="both"/>
        <w:rPr>
          <w:noProof/>
          <w:sz w:val="20"/>
          <w:szCs w:val="22"/>
          <w:lang w:val="en-US" w:eastAsia="de-AT"/>
        </w:rPr>
      </w:pPr>
      <w:r w:rsidRPr="00163E8E">
        <w:rPr>
          <w:noProof/>
          <w:sz w:val="20"/>
          <w:szCs w:val="22"/>
          <w:lang w:val="en-US" w:eastAsia="de-AT"/>
        </w:rPr>
        <w:tab/>
      </w:r>
      <w:r w:rsidR="00293DE0" w:rsidRPr="00163E8E">
        <w:rPr>
          <w:noProof/>
          <w:sz w:val="20"/>
          <w:szCs w:val="22"/>
          <w:lang w:val="en-US" w:eastAsia="de-AT"/>
        </w:rPr>
        <w:t>DATA</w:t>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t>Vision data,</w:t>
      </w:r>
      <w:r w:rsidRPr="00163E8E">
        <w:rPr>
          <w:noProof/>
          <w:sz w:val="20"/>
          <w:szCs w:val="22"/>
          <w:lang w:val="en-US" w:eastAsia="de-AT"/>
        </w:rPr>
        <w:t xml:space="preserve"> see ma</w:t>
      </w:r>
      <w:r w:rsidR="00C06F26" w:rsidRPr="00163E8E">
        <w:rPr>
          <w:noProof/>
          <w:sz w:val="20"/>
          <w:szCs w:val="22"/>
          <w:lang w:val="en-US" w:eastAsia="de-AT"/>
        </w:rPr>
        <w:t>n</w:t>
      </w:r>
      <w:r w:rsidRPr="00163E8E">
        <w:rPr>
          <w:noProof/>
          <w:sz w:val="20"/>
          <w:szCs w:val="22"/>
          <w:lang w:val="en-US" w:eastAsia="de-AT"/>
        </w:rPr>
        <w:t>ual for details</w:t>
      </w:r>
      <w:bookmarkStart w:id="11" w:name="_Record_structure"/>
      <w:bookmarkEnd w:id="11"/>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2" w:name="_Ref11410095"/>
      <w:bookmarkStart w:id="13" w:name="_Toc36641019"/>
      <w:r>
        <w:rPr>
          <w:lang w:val="en-US"/>
        </w:rPr>
        <w:t>Vision image structure</w:t>
      </w:r>
      <w:bookmarkEnd w:id="12"/>
      <w:bookmarkEnd w:id="13"/>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ConvertCycles</w:t>
      </w:r>
      <w:r w:rsidRPr="00163E8E">
        <w:rPr>
          <w:noProof/>
          <w:sz w:val="20"/>
          <w:szCs w:val="22"/>
          <w:lang w:val="en-US" w:eastAsia="de-AT"/>
        </w:rPr>
        <w:tab/>
      </w:r>
      <w:r w:rsidRPr="00163E8E">
        <w:rPr>
          <w:noProof/>
          <w:sz w:val="20"/>
          <w:szCs w:val="22"/>
          <w:lang w:val="en-US" w:eastAsia="de-AT"/>
        </w:rPr>
        <w:tab/>
        <w:t>For saving the image with crosshair the imagedate needs to be</w:t>
      </w:r>
    </w:p>
    <w:p w:rsidR="008B5148" w:rsidRPr="00163E8E" w:rsidRDefault="008B5148" w:rsidP="008B5148">
      <w:pPr>
        <w:ind w:left="3540"/>
        <w:jc w:val="both"/>
        <w:rPr>
          <w:noProof/>
          <w:sz w:val="20"/>
          <w:szCs w:val="22"/>
          <w:lang w:val="en-US" w:eastAsia="de-AT"/>
        </w:rPr>
      </w:pP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0353DA" w:rsidRPr="00163E8E">
        <w:rPr>
          <w:noProof/>
          <w:sz w:val="20"/>
          <w:szCs w:val="22"/>
          <w:lang w:val="en-US" w:eastAsia="de-AT"/>
        </w:rPr>
        <w:t>DATA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36641020"/>
      <w:r>
        <w:rPr>
          <w:lang w:val="en-US"/>
        </w:rPr>
        <w:lastRenderedPageBreak/>
        <w:t>Description</w:t>
      </w:r>
      <w:bookmarkEnd w:id="14"/>
    </w:p>
    <w:p w:rsidR="00FC22E8" w:rsidRPr="00FC22E8" w:rsidRDefault="009454E2" w:rsidP="00FE04EE">
      <w:pPr>
        <w:pStyle w:val="berschrift2"/>
        <w:rPr>
          <w:sz w:val="28"/>
          <w:lang w:val="en-US"/>
        </w:rPr>
      </w:pPr>
      <w:bookmarkStart w:id="15" w:name="_Toc36641021"/>
      <w:r w:rsidRPr="009454E2">
        <w:rPr>
          <w:rFonts w:cs="Arial"/>
          <w:noProof/>
          <w:szCs w:val="22"/>
          <w:lang w:val="en-US"/>
        </w:rPr>
        <w:drawing>
          <wp:anchor distT="0" distB="0" distL="114300" distR="114300" simplePos="0" relativeHeight="251669504"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w:t>
      </w:r>
      <w:proofErr w:type="spellStart"/>
      <w:r w:rsidR="00CF331B" w:rsidRPr="00EA703D">
        <w:rPr>
          <w:i/>
          <w:lang w:val="en-US"/>
        </w:rPr>
        <w:t>ProjectName</w:t>
      </w:r>
      <w:proofErr w:type="spellEnd"/>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proofErr w:type="gramStart"/>
      <w:r>
        <w:rPr>
          <w:lang w:val="en-US"/>
        </w:rPr>
        <w:t>and</w:t>
      </w:r>
      <w:proofErr w:type="gramEnd"/>
      <w:r>
        <w:rPr>
          <w:lang w:val="en-US"/>
        </w:rPr>
        <w:t xml:space="preserve">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36641022"/>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en-US"/>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en-US"/>
        </w:rPr>
        <w:drawing>
          <wp:anchor distT="0" distB="0" distL="114300" distR="114300" simplePos="0" relativeHeight="251673600"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en-US"/>
        </w:rPr>
        <w:drawing>
          <wp:anchor distT="0" distB="0" distL="114300" distR="114300" simplePos="0" relativeHeight="2516725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7E180B">
        <w:rPr>
          <w:rFonts w:cs="Arial"/>
          <w:noProof/>
          <w:szCs w:val="22"/>
          <w:lang w:val="en-US" w:eastAsia="de-AT"/>
        </w:rPr>
        <w:t>4.12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7" w:name="_Toc36641023"/>
      <w:r>
        <w:rPr>
          <w:lang w:val="en-US"/>
        </w:rPr>
        <w:lastRenderedPageBreak/>
        <w:t>Changing the demo</w:t>
      </w:r>
      <w:bookmarkEnd w:id="17"/>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8" w:name="_Toc36641024"/>
      <w:r>
        <w:rPr>
          <w:lang w:val="en-US"/>
        </w:rPr>
        <w:t>Lights</w:t>
      </w:r>
      <w:bookmarkEnd w:id="18"/>
    </w:p>
    <w:p w:rsidR="00085121" w:rsidRDefault="00085121" w:rsidP="00085121">
      <w:pPr>
        <w:pStyle w:val="FlietextEinzug"/>
        <w:ind w:left="0"/>
        <w:rPr>
          <w:lang w:val="en-US"/>
        </w:rPr>
      </w:pPr>
      <w:r>
        <w:rPr>
          <w:lang w:val="en-US"/>
        </w:rPr>
        <w:t xml:space="preserve">The lights page the backlights or </w:t>
      </w:r>
      <w:proofErr w:type="spellStart"/>
      <w:r>
        <w:rPr>
          <w:lang w:val="en-US"/>
        </w:rPr>
        <w:t>barlights</w:t>
      </w:r>
      <w:proofErr w:type="spellEnd"/>
      <w:r>
        <w:rPr>
          <w:lang w:val="en-US"/>
        </w:rPr>
        <w:t xml:space="preserve"> can be tested.</w:t>
      </w: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r w:rsidRPr="00085121">
        <w:rPr>
          <w:noProof/>
          <w:lang w:val="en-US"/>
        </w:rPr>
        <w:drawing>
          <wp:inline distT="0" distB="0" distL="0" distR="0" wp14:anchorId="625B1FEA" wp14:editId="3C96DA47">
            <wp:extent cx="3185436" cy="45723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436" cy="4572396"/>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9" w:name="_Toc36641025"/>
      <w:r>
        <w:rPr>
          <w:lang w:val="en-US"/>
        </w:rPr>
        <w:lastRenderedPageBreak/>
        <w:t>Recipe</w:t>
      </w:r>
      <w:bookmarkEnd w:id="19"/>
    </w:p>
    <w:p w:rsidR="00085121" w:rsidRPr="000F6A9F" w:rsidRDefault="00085121" w:rsidP="000F6A9F">
      <w:pPr>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Right now</w:t>
      </w:r>
      <w:r w:rsidR="000F6A9F">
        <w:rPr>
          <w:rFonts w:cs="Arial"/>
          <w:color w:val="000000" w:themeColor="text1"/>
          <w:szCs w:val="22"/>
          <w:lang w:val="en-US"/>
        </w:rPr>
        <w:t>,</w:t>
      </w:r>
      <w:r w:rsidR="000F6A9F" w:rsidRPr="000F6A9F">
        <w:rPr>
          <w:rFonts w:cs="Arial"/>
          <w:color w:val="000000" w:themeColor="text1"/>
          <w:szCs w:val="22"/>
          <w:lang w:val="en-US"/>
        </w:rPr>
        <w:t xml:space="preserve"> only the data from the variable “</w:t>
      </w:r>
      <w:proofErr w:type="spellStart"/>
      <w:r w:rsidR="000F6A9F" w:rsidRPr="000F6A9F">
        <w:rPr>
          <w:rFonts w:cs="Arial"/>
          <w:color w:val="000000" w:themeColor="text1"/>
          <w:kern w:val="0"/>
          <w:szCs w:val="22"/>
          <w:lang w:val="en-US" w:eastAsia="de-DE"/>
        </w:rPr>
        <w:t>gVisionSensor</w:t>
      </w:r>
      <w:proofErr w:type="spellEnd"/>
      <w:r w:rsidR="000F6A9F" w:rsidRPr="000F6A9F">
        <w:rPr>
          <w:rFonts w:cs="Arial"/>
          <w:color w:val="000000" w:themeColor="text1"/>
          <w:kern w:val="0"/>
          <w:szCs w:val="22"/>
          <w:lang w:val="en-US" w:eastAsia="de-DE"/>
        </w:rPr>
        <w:t>” is saved.</w:t>
      </w:r>
    </w:p>
    <w:p w:rsidR="000F6A9F" w:rsidRDefault="000F6A9F" w:rsidP="00085121">
      <w:pPr>
        <w:pStyle w:val="FlietextEinzug"/>
        <w:ind w:left="0"/>
        <w:rPr>
          <w:lang w:val="en-US"/>
        </w:rPr>
      </w:pPr>
    </w:p>
    <w:p w:rsidR="000F6A9F" w:rsidRDefault="000F6A9F" w:rsidP="00085121">
      <w:pPr>
        <w:pStyle w:val="FlietextEinzug"/>
        <w:ind w:left="0"/>
        <w:rPr>
          <w:lang w:val="en-US"/>
        </w:rPr>
      </w:pPr>
      <w:r w:rsidRPr="000F6A9F">
        <w:rPr>
          <w:noProof/>
          <w:lang w:val="en-US"/>
        </w:rPr>
        <w:drawing>
          <wp:inline distT="0" distB="0" distL="0" distR="0" wp14:anchorId="34399F15" wp14:editId="2ED7A842">
            <wp:extent cx="5760720" cy="25069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06980"/>
                    </a:xfrm>
                    <a:prstGeom prst="rect">
                      <a:avLst/>
                    </a:prstGeom>
                  </pic:spPr>
                </pic:pic>
              </a:graphicData>
            </a:graphic>
          </wp:inline>
        </w:drawing>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20" w:name="_Toc36641026"/>
      <w:r>
        <w:rPr>
          <w:noProof/>
          <w:lang w:val="en-US" w:eastAsia="de-AT"/>
        </w:rPr>
        <w:lastRenderedPageBreak/>
        <w:t>Code Reader</w:t>
      </w:r>
      <w:bookmarkEnd w:id="20"/>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en-US"/>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1" w:name="_Toc36641027"/>
      <w:r>
        <w:rPr>
          <w:noProof/>
          <w:lang w:val="en-US" w:eastAsia="de-AT"/>
        </w:rPr>
        <w:t>Blob</w:t>
      </w:r>
      <w:bookmarkEnd w:id="21"/>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en-US"/>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2" w:name="_Toc36641028"/>
      <w:r>
        <w:rPr>
          <w:noProof/>
          <w:lang w:val="en-US" w:eastAsia="de-AT"/>
        </w:rPr>
        <w:lastRenderedPageBreak/>
        <w:t>Match</w:t>
      </w:r>
      <w:bookmarkEnd w:id="22"/>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en-US"/>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3" w:name="_Toc36641029"/>
      <w:r>
        <w:rPr>
          <w:noProof/>
          <w:lang w:val="en-US" w:eastAsia="de-AT"/>
        </w:rPr>
        <w:t>OCR</w:t>
      </w:r>
      <w:bookmarkEnd w:id="23"/>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en-US"/>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4" w:name="_Toc36641030"/>
      <w:r>
        <w:rPr>
          <w:noProof/>
          <w:lang w:val="en-US" w:eastAsia="de-AT"/>
        </w:rPr>
        <w:lastRenderedPageBreak/>
        <w:t>Measurement</w:t>
      </w:r>
      <w:bookmarkEnd w:id="24"/>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en-US"/>
        </w:rPr>
        <w:drawing>
          <wp:anchor distT="0" distB="0" distL="114300" distR="114300" simplePos="0" relativeHeight="251670528"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5" w:name="_Toc36641031"/>
      <w:r>
        <w:rPr>
          <w:noProof/>
          <w:lang w:val="en-US" w:eastAsia="de-AT"/>
        </w:rPr>
        <w:lastRenderedPageBreak/>
        <w:t>Using Nettime</w:t>
      </w:r>
      <w:bookmarkEnd w:id="25"/>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en-US"/>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en-US"/>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7" w:name="_Toc36641032"/>
      <w:r>
        <w:rPr>
          <w:noProof/>
          <w:lang w:val="en-US" w:eastAsia="de-AT"/>
        </w:rPr>
        <w:t>Precision</w:t>
      </w:r>
      <w:bookmarkEnd w:id="27"/>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8" w:name="_Ref35516612"/>
      <w:bookmarkStart w:id="29" w:name="_Toc36641033"/>
      <w:r>
        <w:rPr>
          <w:noProof/>
          <w:lang w:val="en-US" w:eastAsia="de-AT"/>
        </w:rPr>
        <w:t>Image Archive</w:t>
      </w:r>
      <w:bookmarkEnd w:id="26"/>
      <w:bookmarkEnd w:id="28"/>
      <w:bookmarkEnd w:id="29"/>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7E180B">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en-US"/>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en-US"/>
        </w:rPr>
        <w:lastRenderedPageBreak/>
        <w:drawing>
          <wp:anchor distT="0" distB="0" distL="114300" distR="114300" simplePos="0" relativeHeight="251671552"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30" w:name="_Toc36641034"/>
      <w:r w:rsidRPr="00F70186">
        <w:rPr>
          <w:lang w:val="en-US"/>
        </w:rPr>
        <w:lastRenderedPageBreak/>
        <w:t>Tips and Hints</w:t>
      </w:r>
      <w:bookmarkEnd w:id="30"/>
    </w:p>
    <w:p w:rsidR="00315125" w:rsidRDefault="00111E76" w:rsidP="00315125">
      <w:pPr>
        <w:pStyle w:val="berschrift2"/>
        <w:rPr>
          <w:lang w:val="en-US"/>
        </w:rPr>
      </w:pPr>
      <w:bookmarkStart w:id="31" w:name="_Toc36641035"/>
      <w:r>
        <w:rPr>
          <w:lang w:val="en-US"/>
        </w:rPr>
        <w:t>Sensor is connected and ready but the image on the main page is not refreshed</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2" w:name="_Toc36641036"/>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2"/>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en-US"/>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3" w:name="_Toc36641037"/>
      <w:r>
        <w:rPr>
          <w:lang w:val="en-US"/>
        </w:rPr>
        <w:t>How to setup a T50 to use demo?</w:t>
      </w:r>
      <w:bookmarkEnd w:id="33"/>
    </w:p>
    <w:p w:rsidR="0061448A" w:rsidRDefault="0061448A" w:rsidP="0061448A">
      <w:pPr>
        <w:pStyle w:val="FlietextEinzug"/>
        <w:ind w:left="0"/>
        <w:jc w:val="both"/>
        <w:rPr>
          <w:lang w:val="en-US"/>
        </w:rPr>
      </w:pPr>
      <w:r>
        <w:rPr>
          <w:lang w:val="en-US"/>
        </w:rPr>
        <w:t>Assuming that the PLC has the IP address: 192.168.1.100. Go into the T50 and change the following settings</w:t>
      </w:r>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 xml:space="preserve">Web: </w:t>
      </w:r>
    </w:p>
    <w:p w:rsidR="0061448A" w:rsidRDefault="007E180B" w:rsidP="0061448A">
      <w:pPr>
        <w:pStyle w:val="FlietextEinzug"/>
        <w:ind w:left="0"/>
        <w:jc w:val="both"/>
        <w:rPr>
          <w:lang w:val="en-US"/>
        </w:rPr>
      </w:pPr>
      <w:hyperlink r:id="rId25"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Pr="00D64B60" w:rsidRDefault="0061448A" w:rsidP="00D64B60">
      <w:pPr>
        <w:pStyle w:val="FlietextEinzug"/>
        <w:ind w:left="0"/>
        <w:jc w:val="both"/>
        <w:rPr>
          <w:rFonts w:cs="Arial"/>
          <w:szCs w:val="22"/>
          <w:lang w:val="en-US"/>
        </w:rPr>
      </w:pPr>
      <w:r>
        <w:rPr>
          <w:rFonts w:cs="Arial"/>
          <w:szCs w:val="22"/>
          <w:lang w:val="en-US"/>
        </w:rPr>
        <w:t>Gateway: 192.168.1.100</w:t>
      </w:r>
    </w:p>
    <w:p w:rsidR="00882FD3" w:rsidRDefault="00882FD3" w:rsidP="00882FD3">
      <w:pPr>
        <w:pStyle w:val="berschrift2"/>
        <w:rPr>
          <w:lang w:val="en-US"/>
        </w:rPr>
      </w:pPr>
      <w:bookmarkStart w:id="34" w:name="_Toc36641038"/>
      <w:r>
        <w:rPr>
          <w:lang w:val="en-US"/>
        </w:rPr>
        <w:t xml:space="preserve">How is the </w:t>
      </w:r>
      <w:r w:rsidR="00163E8E">
        <w:rPr>
          <w:lang w:val="en-US"/>
        </w:rPr>
        <w:t>sensor</w:t>
      </w:r>
      <w:r>
        <w:rPr>
          <w:lang w:val="en-US"/>
        </w:rPr>
        <w:t xml:space="preserve"> configuration selected?</w:t>
      </w:r>
      <w:bookmarkEnd w:id="34"/>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r>
      <w:proofErr w:type="spellStart"/>
      <w:r>
        <w:rPr>
          <w:lang w:val="en-US"/>
        </w:rPr>
        <w:t>mappVision</w:t>
      </w:r>
      <w:proofErr w:type="spellEnd"/>
      <w:r>
        <w:rPr>
          <w:lang w:val="en-US"/>
        </w:rPr>
        <w:t>-&gt;…</w:t>
      </w:r>
      <w:proofErr w:type="spellStart"/>
      <w:r>
        <w:rPr>
          <w:lang w:val="en-US"/>
        </w:rPr>
        <w:t>vision</w:t>
      </w:r>
      <w:r w:rsidR="00DE6B1E">
        <w:rPr>
          <w:lang w:val="en-US"/>
        </w:rPr>
        <w:t>application</w:t>
      </w:r>
      <w:proofErr w:type="spellEnd"/>
      <w:r>
        <w:rPr>
          <w:lang w:val="en-US"/>
        </w:rPr>
        <w:t>.</w:t>
      </w:r>
    </w:p>
    <w:p w:rsidR="00882FD3" w:rsidRDefault="00882FD3" w:rsidP="00882FD3">
      <w:pPr>
        <w:pStyle w:val="FlietextEinzug"/>
        <w:ind w:left="0"/>
        <w:jc w:val="both"/>
        <w:rPr>
          <w:lang w:val="en-US"/>
        </w:rPr>
      </w:pPr>
    </w:p>
    <w:p w:rsidR="00D64B60" w:rsidRPr="00DE6B1E" w:rsidRDefault="00DE6B1E" w:rsidP="00DE6B1E">
      <w:pPr>
        <w:pStyle w:val="FlietextEinzug"/>
        <w:ind w:left="0"/>
        <w:jc w:val="both"/>
        <w:rPr>
          <w:lang w:val="en-US"/>
        </w:rPr>
      </w:pPr>
      <w:r w:rsidRPr="00DE6B1E">
        <w:rPr>
          <w:noProof/>
          <w:lang w:val="en-US"/>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3895"/>
                    </a:xfrm>
                    <a:prstGeom prst="rect">
                      <a:avLst/>
                    </a:prstGeom>
                  </pic:spPr>
                </pic:pic>
              </a:graphicData>
            </a:graphic>
          </wp:inline>
        </w:drawing>
      </w:r>
      <w:r w:rsidR="00D64B60">
        <w:rPr>
          <w:lang w:val="en-US"/>
        </w:rPr>
        <w:br w:type="page"/>
      </w:r>
    </w:p>
    <w:p w:rsidR="000F64F6" w:rsidRDefault="000F64F6" w:rsidP="000F64F6">
      <w:pPr>
        <w:pStyle w:val="berschrift2"/>
        <w:rPr>
          <w:lang w:val="en-US"/>
        </w:rPr>
      </w:pPr>
      <w:bookmarkStart w:id="35" w:name="_Toc36641039"/>
      <w:r>
        <w:rPr>
          <w:lang w:val="en-US"/>
        </w:rPr>
        <w:lastRenderedPageBreak/>
        <w:t xml:space="preserve">How to store a configuration </w:t>
      </w:r>
      <w:r w:rsidR="00882FD3">
        <w:rPr>
          <w:lang w:val="en-US"/>
        </w:rPr>
        <w:t>taught</w:t>
      </w:r>
      <w:r>
        <w:rPr>
          <w:lang w:val="en-US"/>
        </w:rPr>
        <w:t xml:space="preserve"> in the vision Cockpit in the Automation Studio project.</w:t>
      </w:r>
      <w:bookmarkEnd w:id="35"/>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en-US"/>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en-US"/>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6" w:name="_Toc36641040"/>
      <w:r w:rsidRPr="00A95971">
        <w:rPr>
          <w:lang w:val="en-US"/>
        </w:rPr>
        <w:lastRenderedPageBreak/>
        <w:t>Revision History</w:t>
      </w:r>
      <w:bookmarkEnd w:id="36"/>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9"/>
      <w:footerReference w:type="default" r:id="rId30"/>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719" w:rsidRDefault="00F92719" w:rsidP="00C261CD">
      <w:r>
        <w:separator/>
      </w:r>
    </w:p>
  </w:endnote>
  <w:endnote w:type="continuationSeparator" w:id="0">
    <w:p w:rsidR="00F92719" w:rsidRDefault="00F92719"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4606"/>
      <w:gridCol w:w="4606"/>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sidR="007E180B">
            <w:rPr>
              <w:b/>
              <w:bCs/>
              <w:noProof/>
            </w:rPr>
            <w:t>17</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7E180B">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606"/>
      <w:gridCol w:w="4606"/>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7E180B">
            <w:rPr>
              <w:noProof/>
            </w:rPr>
            <w:t>2. April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719" w:rsidRDefault="00F92719" w:rsidP="00C261CD">
      <w:r>
        <w:separator/>
      </w:r>
    </w:p>
  </w:footnote>
  <w:footnote w:type="continuationSeparator" w:id="0">
    <w:p w:rsidR="00F92719" w:rsidRDefault="00F92719" w:rsidP="00C261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en-US"/>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3">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9"/>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3"/>
  </w:num>
  <w:num w:numId="23">
    <w:abstractNumId w:val="10"/>
  </w:num>
  <w:num w:numId="24">
    <w:abstractNumId w:val="16"/>
  </w:num>
  <w:num w:numId="25">
    <w:abstractNumId w:val="8"/>
  </w:num>
  <w:num w:numId="26">
    <w:abstractNumId w:val="21"/>
  </w:num>
  <w:num w:numId="27">
    <w:abstractNumId w:val="17"/>
  </w:num>
  <w:num w:numId="28">
    <w:abstractNumId w:val="20"/>
  </w:num>
  <w:num w:numId="29">
    <w:abstractNumId w:val="22"/>
  </w:num>
  <w:num w:numId="30">
    <w:abstractNumId w:val="7"/>
  </w:num>
  <w:num w:numId="31">
    <w:abstractNumId w:val="25"/>
  </w:num>
  <w:num w:numId="32">
    <w:abstractNumId w:val="14"/>
  </w:num>
  <w:num w:numId="33">
    <w:abstractNumId w:val="15"/>
  </w:num>
  <w:num w:numId="34">
    <w:abstractNumId w:val="11"/>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D6B22"/>
    <w:rsid w:val="000F64F6"/>
    <w:rsid w:val="000F6A9F"/>
    <w:rsid w:val="00111E76"/>
    <w:rsid w:val="001121DC"/>
    <w:rsid w:val="00113FFE"/>
    <w:rsid w:val="00161B7D"/>
    <w:rsid w:val="00163E8E"/>
    <w:rsid w:val="001C3973"/>
    <w:rsid w:val="001C6F49"/>
    <w:rsid w:val="001D2008"/>
    <w:rsid w:val="001D3D34"/>
    <w:rsid w:val="001F0BAA"/>
    <w:rsid w:val="001F2C02"/>
    <w:rsid w:val="00201C8D"/>
    <w:rsid w:val="00201DE2"/>
    <w:rsid w:val="00203392"/>
    <w:rsid w:val="00212807"/>
    <w:rsid w:val="00214A04"/>
    <w:rsid w:val="002421D8"/>
    <w:rsid w:val="002515C8"/>
    <w:rsid w:val="00262058"/>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5EC1"/>
    <w:rsid w:val="005A1A66"/>
    <w:rsid w:val="005A5DC2"/>
    <w:rsid w:val="005D49B5"/>
    <w:rsid w:val="005E0B85"/>
    <w:rsid w:val="0060059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F2993"/>
    <w:rsid w:val="006F3D95"/>
    <w:rsid w:val="006F42F5"/>
    <w:rsid w:val="007150FD"/>
    <w:rsid w:val="00725578"/>
    <w:rsid w:val="0073254D"/>
    <w:rsid w:val="00752315"/>
    <w:rsid w:val="00757361"/>
    <w:rsid w:val="007611B0"/>
    <w:rsid w:val="00767953"/>
    <w:rsid w:val="007775FE"/>
    <w:rsid w:val="00781B7B"/>
    <w:rsid w:val="007830D5"/>
    <w:rsid w:val="007870F6"/>
    <w:rsid w:val="007A0227"/>
    <w:rsid w:val="007A10FD"/>
    <w:rsid w:val="007A29C2"/>
    <w:rsid w:val="007A3895"/>
    <w:rsid w:val="007C342D"/>
    <w:rsid w:val="007E180B"/>
    <w:rsid w:val="007E2DCE"/>
    <w:rsid w:val="007E445B"/>
    <w:rsid w:val="007F3975"/>
    <w:rsid w:val="0081155E"/>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874D4"/>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Arial Unicode MS"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qFormat="1"/>
    <w:lsdException w:name="index heading" w:uiPriority="0"/>
    <w:lsdException w:name="caption" w:uiPriority="0" w:qFormat="1"/>
    <w:lsdException w:name="table of figures"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Hyp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Arial Unicode MS"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qFormat="1"/>
    <w:lsdException w:name="index heading" w:uiPriority="0"/>
    <w:lsdException w:name="caption" w:uiPriority="0" w:qFormat="1"/>
    <w:lsdException w:name="table of figures"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Hyp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192.168.1.100:81/index.html?visuId=visVis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434E6-1D9B-4681-BA24-084C46E0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2805</Words>
  <Characters>15989</Characters>
  <Application>Microsoft Office Word</Application>
  <DocSecurity>0</DocSecurity>
  <Lines>133</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18757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cp:lastModifiedBy>
  <cp:revision>56</cp:revision>
  <cp:lastPrinted>2020-04-02T11:16:00Z</cp:lastPrinted>
  <dcterms:created xsi:type="dcterms:W3CDTF">2019-06-18T12:46:00Z</dcterms:created>
  <dcterms:modified xsi:type="dcterms:W3CDTF">2020-04-02T11:17:00Z</dcterms:modified>
</cp:coreProperties>
</file>
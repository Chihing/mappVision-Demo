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CC60FC">
        <w:rPr>
          <w:sz w:val="32"/>
          <w:szCs w:val="32"/>
          <w:lang w:val="en-US"/>
        </w:rPr>
        <w:t>0</w:t>
      </w:r>
    </w:p>
    <w:p w:rsidR="009B7352" w:rsidRPr="00A95971" w:rsidRDefault="00281399" w:rsidP="00C444EA">
      <w:pPr>
        <w:jc w:val="center"/>
        <w:rPr>
          <w:sz w:val="32"/>
          <w:szCs w:val="32"/>
          <w:lang w:val="en-US"/>
        </w:rPr>
      </w:pPr>
      <w:r>
        <w:rPr>
          <w:sz w:val="32"/>
          <w:szCs w:val="32"/>
          <w:lang w:val="en-US"/>
        </w:rPr>
        <w:t>Date: 19</w:t>
      </w:r>
      <w:r w:rsidR="00C85A0D">
        <w:rPr>
          <w:sz w:val="32"/>
          <w:szCs w:val="32"/>
          <w:lang w:val="en-US"/>
        </w:rPr>
        <w:t>/</w:t>
      </w:r>
      <w:r w:rsidR="004B5809">
        <w:rPr>
          <w:sz w:val="32"/>
          <w:szCs w:val="32"/>
          <w:lang w:val="en-US"/>
        </w:rPr>
        <w:t>03</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163E8E"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5518496" w:history="1">
            <w:r w:rsidR="00163E8E" w:rsidRPr="00BC5F56">
              <w:rPr>
                <w:rStyle w:val="Hyperlink"/>
                <w:noProof/>
                <w:lang w:val="en-US"/>
              </w:rPr>
              <w:t>1 Introduction</w:t>
            </w:r>
            <w:r w:rsidR="00163E8E">
              <w:rPr>
                <w:noProof/>
                <w:webHidden/>
              </w:rPr>
              <w:tab/>
            </w:r>
            <w:r w:rsidR="00163E8E">
              <w:rPr>
                <w:noProof/>
                <w:webHidden/>
              </w:rPr>
              <w:fldChar w:fldCharType="begin"/>
            </w:r>
            <w:r w:rsidR="00163E8E">
              <w:rPr>
                <w:noProof/>
                <w:webHidden/>
              </w:rPr>
              <w:instrText xml:space="preserve"> PAGEREF _Toc35518496 \h </w:instrText>
            </w:r>
            <w:r w:rsidR="00163E8E">
              <w:rPr>
                <w:noProof/>
                <w:webHidden/>
              </w:rPr>
            </w:r>
            <w:r w:rsidR="00163E8E">
              <w:rPr>
                <w:noProof/>
                <w:webHidden/>
              </w:rPr>
              <w:fldChar w:fldCharType="separate"/>
            </w:r>
            <w:r w:rsidR="00163E8E">
              <w:rPr>
                <w:noProof/>
                <w:webHidden/>
              </w:rPr>
              <w:t>3</w:t>
            </w:r>
            <w:r w:rsidR="00163E8E">
              <w:rPr>
                <w:noProof/>
                <w:webHidden/>
              </w:rPr>
              <w:fldChar w:fldCharType="end"/>
            </w:r>
          </w:hyperlink>
        </w:p>
        <w:p w:rsidR="00163E8E" w:rsidRDefault="00163E8E">
          <w:pPr>
            <w:pStyle w:val="Verzeichnis2"/>
            <w:tabs>
              <w:tab w:val="left" w:pos="923"/>
            </w:tabs>
            <w:rPr>
              <w:rFonts w:asciiTheme="minorHAnsi" w:eastAsiaTheme="minorEastAsia" w:hAnsiTheme="minorHAnsi" w:cstheme="minorBidi"/>
              <w:noProof/>
              <w:kern w:val="0"/>
              <w:sz w:val="22"/>
              <w:szCs w:val="22"/>
              <w:lang w:val="de-AT" w:eastAsia="de-AT"/>
            </w:rPr>
          </w:pPr>
          <w:hyperlink w:anchor="_Toc35518497" w:history="1">
            <w:r w:rsidRPr="00BC5F56">
              <w:rPr>
                <w:rStyle w:val="Hyperlink"/>
                <w:noProof/>
                <w:lang w:val="en-US"/>
              </w:rPr>
              <w:t>1.1</w:t>
            </w:r>
            <w:r>
              <w:rPr>
                <w:rFonts w:asciiTheme="minorHAnsi" w:eastAsiaTheme="minorEastAsia" w:hAnsiTheme="minorHAnsi" w:cstheme="minorBidi"/>
                <w:noProof/>
                <w:kern w:val="0"/>
                <w:sz w:val="22"/>
                <w:szCs w:val="22"/>
                <w:lang w:val="de-AT" w:eastAsia="de-AT"/>
              </w:rPr>
              <w:tab/>
            </w:r>
            <w:r w:rsidRPr="00BC5F56">
              <w:rPr>
                <w:rStyle w:val="Hyperlink"/>
                <w:noProof/>
                <w:lang w:val="en-US"/>
              </w:rPr>
              <w:t>System requirements</w:t>
            </w:r>
            <w:r>
              <w:rPr>
                <w:noProof/>
                <w:webHidden/>
              </w:rPr>
              <w:tab/>
            </w:r>
            <w:r>
              <w:rPr>
                <w:noProof/>
                <w:webHidden/>
              </w:rPr>
              <w:fldChar w:fldCharType="begin"/>
            </w:r>
            <w:r>
              <w:rPr>
                <w:noProof/>
                <w:webHidden/>
              </w:rPr>
              <w:instrText xml:space="preserve"> PAGEREF _Toc35518497 \h </w:instrText>
            </w:r>
            <w:r>
              <w:rPr>
                <w:noProof/>
                <w:webHidden/>
              </w:rPr>
            </w:r>
            <w:r>
              <w:rPr>
                <w:noProof/>
                <w:webHidden/>
              </w:rPr>
              <w:fldChar w:fldCharType="separate"/>
            </w:r>
            <w:r>
              <w:rPr>
                <w:noProof/>
                <w:webHidden/>
              </w:rPr>
              <w:t>3</w:t>
            </w:r>
            <w:r>
              <w:rPr>
                <w:noProof/>
                <w:webHidden/>
              </w:rPr>
              <w:fldChar w:fldCharType="end"/>
            </w:r>
          </w:hyperlink>
        </w:p>
        <w:p w:rsidR="00163E8E" w:rsidRDefault="00163E8E">
          <w:pPr>
            <w:pStyle w:val="Verzeichnis1"/>
            <w:rPr>
              <w:rFonts w:asciiTheme="minorHAnsi" w:eastAsiaTheme="minorEastAsia" w:hAnsiTheme="minorHAnsi" w:cstheme="minorBidi"/>
              <w:b w:val="0"/>
              <w:noProof/>
              <w:kern w:val="0"/>
              <w:szCs w:val="22"/>
              <w:lang w:val="de-AT" w:eastAsia="de-AT"/>
            </w:rPr>
          </w:pPr>
          <w:hyperlink w:anchor="_Toc35518498" w:history="1">
            <w:r w:rsidRPr="00BC5F56">
              <w:rPr>
                <w:rStyle w:val="Hyperlink"/>
                <w:noProof/>
                <w:lang w:val="en-US"/>
              </w:rPr>
              <w:t>2 Project Files</w:t>
            </w:r>
            <w:r>
              <w:rPr>
                <w:noProof/>
                <w:webHidden/>
              </w:rPr>
              <w:tab/>
            </w:r>
            <w:r>
              <w:rPr>
                <w:noProof/>
                <w:webHidden/>
              </w:rPr>
              <w:fldChar w:fldCharType="begin"/>
            </w:r>
            <w:r>
              <w:rPr>
                <w:noProof/>
                <w:webHidden/>
              </w:rPr>
              <w:instrText xml:space="preserve"> PAGEREF _Toc35518498 \h </w:instrText>
            </w:r>
            <w:r>
              <w:rPr>
                <w:noProof/>
                <w:webHidden/>
              </w:rPr>
            </w:r>
            <w:r>
              <w:rPr>
                <w:noProof/>
                <w:webHidden/>
              </w:rPr>
              <w:fldChar w:fldCharType="separate"/>
            </w:r>
            <w:r>
              <w:rPr>
                <w:noProof/>
                <w:webHidden/>
              </w:rPr>
              <w:t>3</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499" w:history="1">
            <w:r w:rsidRPr="00BC5F56">
              <w:rPr>
                <w:rStyle w:val="Hyperlink"/>
                <w:noProof/>
                <w:lang w:val="en-US"/>
              </w:rPr>
              <w:t>2.1 Logical View</w:t>
            </w:r>
            <w:r>
              <w:rPr>
                <w:noProof/>
                <w:webHidden/>
              </w:rPr>
              <w:tab/>
            </w:r>
            <w:r>
              <w:rPr>
                <w:noProof/>
                <w:webHidden/>
              </w:rPr>
              <w:fldChar w:fldCharType="begin"/>
            </w:r>
            <w:r>
              <w:rPr>
                <w:noProof/>
                <w:webHidden/>
              </w:rPr>
              <w:instrText xml:space="preserve"> PAGEREF _Toc35518499 \h </w:instrText>
            </w:r>
            <w:r>
              <w:rPr>
                <w:noProof/>
                <w:webHidden/>
              </w:rPr>
            </w:r>
            <w:r>
              <w:rPr>
                <w:noProof/>
                <w:webHidden/>
              </w:rPr>
              <w:fldChar w:fldCharType="separate"/>
            </w:r>
            <w:r>
              <w:rPr>
                <w:noProof/>
                <w:webHidden/>
              </w:rPr>
              <w:t>3</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00" w:history="1">
            <w:r w:rsidRPr="00BC5F56">
              <w:rPr>
                <w:rStyle w:val="Hyperlink"/>
                <w:noProof/>
                <w:lang w:val="en-US"/>
              </w:rPr>
              <w:t>2.2 Configuration View</w:t>
            </w:r>
            <w:r>
              <w:rPr>
                <w:noProof/>
                <w:webHidden/>
              </w:rPr>
              <w:tab/>
            </w:r>
            <w:r>
              <w:rPr>
                <w:noProof/>
                <w:webHidden/>
              </w:rPr>
              <w:fldChar w:fldCharType="begin"/>
            </w:r>
            <w:r>
              <w:rPr>
                <w:noProof/>
                <w:webHidden/>
              </w:rPr>
              <w:instrText xml:space="preserve"> PAGEREF _Toc35518500 \h </w:instrText>
            </w:r>
            <w:r>
              <w:rPr>
                <w:noProof/>
                <w:webHidden/>
              </w:rPr>
            </w:r>
            <w:r>
              <w:rPr>
                <w:noProof/>
                <w:webHidden/>
              </w:rPr>
              <w:fldChar w:fldCharType="separate"/>
            </w:r>
            <w:r>
              <w:rPr>
                <w:noProof/>
                <w:webHidden/>
              </w:rPr>
              <w:t>3</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01" w:history="1">
            <w:r w:rsidRPr="00BC5F56">
              <w:rPr>
                <w:rStyle w:val="Hyperlink"/>
                <w:noProof/>
                <w:lang w:val="en-US"/>
              </w:rPr>
              <w:t>2.3 Physical View</w:t>
            </w:r>
            <w:r>
              <w:rPr>
                <w:noProof/>
                <w:webHidden/>
              </w:rPr>
              <w:tab/>
            </w:r>
            <w:r>
              <w:rPr>
                <w:noProof/>
                <w:webHidden/>
              </w:rPr>
              <w:fldChar w:fldCharType="begin"/>
            </w:r>
            <w:r>
              <w:rPr>
                <w:noProof/>
                <w:webHidden/>
              </w:rPr>
              <w:instrText xml:space="preserve"> PAGEREF _Toc35518501 \h </w:instrText>
            </w:r>
            <w:r>
              <w:rPr>
                <w:noProof/>
                <w:webHidden/>
              </w:rPr>
            </w:r>
            <w:r>
              <w:rPr>
                <w:noProof/>
                <w:webHidden/>
              </w:rPr>
              <w:fldChar w:fldCharType="separate"/>
            </w:r>
            <w:r>
              <w:rPr>
                <w:noProof/>
                <w:webHidden/>
              </w:rPr>
              <w:t>3</w:t>
            </w:r>
            <w:r>
              <w:rPr>
                <w:noProof/>
                <w:webHidden/>
              </w:rPr>
              <w:fldChar w:fldCharType="end"/>
            </w:r>
          </w:hyperlink>
        </w:p>
        <w:p w:rsidR="00163E8E" w:rsidRDefault="00163E8E">
          <w:pPr>
            <w:pStyle w:val="Verzeichnis1"/>
            <w:rPr>
              <w:rFonts w:asciiTheme="minorHAnsi" w:eastAsiaTheme="minorEastAsia" w:hAnsiTheme="minorHAnsi" w:cstheme="minorBidi"/>
              <w:b w:val="0"/>
              <w:noProof/>
              <w:kern w:val="0"/>
              <w:szCs w:val="22"/>
              <w:lang w:val="de-AT" w:eastAsia="de-AT"/>
            </w:rPr>
          </w:pPr>
          <w:hyperlink w:anchor="_Toc35518502" w:history="1">
            <w:r w:rsidRPr="00BC5F56">
              <w:rPr>
                <w:rStyle w:val="Hyperlink"/>
                <w:noProof/>
                <w:lang w:val="en-US"/>
              </w:rPr>
              <w:t>3 Parameter structures</w:t>
            </w:r>
            <w:r>
              <w:rPr>
                <w:noProof/>
                <w:webHidden/>
              </w:rPr>
              <w:tab/>
            </w:r>
            <w:r>
              <w:rPr>
                <w:noProof/>
                <w:webHidden/>
              </w:rPr>
              <w:fldChar w:fldCharType="begin"/>
            </w:r>
            <w:r>
              <w:rPr>
                <w:noProof/>
                <w:webHidden/>
              </w:rPr>
              <w:instrText xml:space="preserve"> PAGEREF _Toc35518502 \h </w:instrText>
            </w:r>
            <w:r>
              <w:rPr>
                <w:noProof/>
                <w:webHidden/>
              </w:rPr>
            </w:r>
            <w:r>
              <w:rPr>
                <w:noProof/>
                <w:webHidden/>
              </w:rPr>
              <w:fldChar w:fldCharType="separate"/>
            </w:r>
            <w:r>
              <w:rPr>
                <w:noProof/>
                <w:webHidden/>
              </w:rPr>
              <w:t>4</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03" w:history="1">
            <w:r w:rsidRPr="00BC5F56">
              <w:rPr>
                <w:rStyle w:val="Hyperlink"/>
                <w:noProof/>
                <w:lang w:val="en-US"/>
              </w:rPr>
              <w:t>3.1 Vision sensor structure (gVisionSensor)</w:t>
            </w:r>
            <w:r>
              <w:rPr>
                <w:noProof/>
                <w:webHidden/>
              </w:rPr>
              <w:tab/>
            </w:r>
            <w:r>
              <w:rPr>
                <w:noProof/>
                <w:webHidden/>
              </w:rPr>
              <w:fldChar w:fldCharType="begin"/>
            </w:r>
            <w:r>
              <w:rPr>
                <w:noProof/>
                <w:webHidden/>
              </w:rPr>
              <w:instrText xml:space="preserve"> PAGEREF _Toc35518503 \h </w:instrText>
            </w:r>
            <w:r>
              <w:rPr>
                <w:noProof/>
                <w:webHidden/>
              </w:rPr>
            </w:r>
            <w:r>
              <w:rPr>
                <w:noProof/>
                <w:webHidden/>
              </w:rPr>
              <w:fldChar w:fldCharType="separate"/>
            </w:r>
            <w:r>
              <w:rPr>
                <w:noProof/>
                <w:webHidden/>
              </w:rPr>
              <w:t>4</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04" w:history="1">
            <w:r w:rsidRPr="00BC5F56">
              <w:rPr>
                <w:rStyle w:val="Hyperlink"/>
                <w:noProof/>
                <w:lang w:val="en-US"/>
              </w:rPr>
              <w:t>3.2 Functional structure</w:t>
            </w:r>
            <w:r>
              <w:rPr>
                <w:noProof/>
                <w:webHidden/>
              </w:rPr>
              <w:tab/>
            </w:r>
            <w:r>
              <w:rPr>
                <w:noProof/>
                <w:webHidden/>
              </w:rPr>
              <w:fldChar w:fldCharType="begin"/>
            </w:r>
            <w:r>
              <w:rPr>
                <w:noProof/>
                <w:webHidden/>
              </w:rPr>
              <w:instrText xml:space="preserve"> PAGEREF _Toc35518504 \h </w:instrText>
            </w:r>
            <w:r>
              <w:rPr>
                <w:noProof/>
                <w:webHidden/>
              </w:rPr>
            </w:r>
            <w:r>
              <w:rPr>
                <w:noProof/>
                <w:webHidden/>
              </w:rPr>
              <w:fldChar w:fldCharType="separate"/>
            </w:r>
            <w:r>
              <w:rPr>
                <w:noProof/>
                <w:webHidden/>
              </w:rPr>
              <w:t>5</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05" w:history="1">
            <w:r w:rsidRPr="00BC5F56">
              <w:rPr>
                <w:rStyle w:val="Hyperlink"/>
                <w:noProof/>
                <w:lang w:val="en-US"/>
              </w:rPr>
              <w:t>3.3 Vision image structure</w:t>
            </w:r>
            <w:r>
              <w:rPr>
                <w:noProof/>
                <w:webHidden/>
              </w:rPr>
              <w:tab/>
            </w:r>
            <w:r>
              <w:rPr>
                <w:noProof/>
                <w:webHidden/>
              </w:rPr>
              <w:fldChar w:fldCharType="begin"/>
            </w:r>
            <w:r>
              <w:rPr>
                <w:noProof/>
                <w:webHidden/>
              </w:rPr>
              <w:instrText xml:space="preserve"> PAGEREF _Toc35518505 \h </w:instrText>
            </w:r>
            <w:r>
              <w:rPr>
                <w:noProof/>
                <w:webHidden/>
              </w:rPr>
            </w:r>
            <w:r>
              <w:rPr>
                <w:noProof/>
                <w:webHidden/>
              </w:rPr>
              <w:fldChar w:fldCharType="separate"/>
            </w:r>
            <w:r>
              <w:rPr>
                <w:noProof/>
                <w:webHidden/>
              </w:rPr>
              <w:t>5</w:t>
            </w:r>
            <w:r>
              <w:rPr>
                <w:noProof/>
                <w:webHidden/>
              </w:rPr>
              <w:fldChar w:fldCharType="end"/>
            </w:r>
          </w:hyperlink>
        </w:p>
        <w:p w:rsidR="00163E8E" w:rsidRDefault="00163E8E">
          <w:pPr>
            <w:pStyle w:val="Verzeichnis1"/>
            <w:rPr>
              <w:rFonts w:asciiTheme="minorHAnsi" w:eastAsiaTheme="minorEastAsia" w:hAnsiTheme="minorHAnsi" w:cstheme="minorBidi"/>
              <w:b w:val="0"/>
              <w:noProof/>
              <w:kern w:val="0"/>
              <w:szCs w:val="22"/>
              <w:lang w:val="de-AT" w:eastAsia="de-AT"/>
            </w:rPr>
          </w:pPr>
          <w:hyperlink w:anchor="_Toc35518506" w:history="1">
            <w:r w:rsidRPr="00BC5F56">
              <w:rPr>
                <w:rStyle w:val="Hyperlink"/>
                <w:noProof/>
                <w:lang w:val="en-US"/>
              </w:rPr>
              <w:t>4 Description</w:t>
            </w:r>
            <w:r>
              <w:rPr>
                <w:noProof/>
                <w:webHidden/>
              </w:rPr>
              <w:tab/>
            </w:r>
            <w:r>
              <w:rPr>
                <w:noProof/>
                <w:webHidden/>
              </w:rPr>
              <w:fldChar w:fldCharType="begin"/>
            </w:r>
            <w:r>
              <w:rPr>
                <w:noProof/>
                <w:webHidden/>
              </w:rPr>
              <w:instrText xml:space="preserve"> PAGEREF _Toc35518506 \h </w:instrText>
            </w:r>
            <w:r>
              <w:rPr>
                <w:noProof/>
                <w:webHidden/>
              </w:rPr>
            </w:r>
            <w:r>
              <w:rPr>
                <w:noProof/>
                <w:webHidden/>
              </w:rPr>
              <w:fldChar w:fldCharType="separate"/>
            </w:r>
            <w:r>
              <w:rPr>
                <w:noProof/>
                <w:webHidden/>
              </w:rPr>
              <w:t>6</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07" w:history="1">
            <w:r w:rsidRPr="00BC5F56">
              <w:rPr>
                <w:rStyle w:val="Hyperlink"/>
                <w:noProof/>
                <w:lang w:val="en-US"/>
              </w:rPr>
              <w:t>4.1</w:t>
            </w:r>
            <w:r w:rsidRPr="00BC5F56">
              <w:rPr>
                <w:rStyle w:val="Hyperlink"/>
                <w:rFonts w:cs="Arial"/>
                <w:noProof/>
                <w:lang w:val="de-AT" w:eastAsia="de-AT"/>
              </w:rPr>
              <w:t xml:space="preserve"> </w:t>
            </w:r>
            <w:r w:rsidRPr="00BC5F56">
              <w:rPr>
                <w:rStyle w:val="Hyperlink"/>
                <w:noProof/>
                <w:lang w:val="en-US"/>
              </w:rPr>
              <w:t>Hardware configuration</w:t>
            </w:r>
            <w:r>
              <w:rPr>
                <w:noProof/>
                <w:webHidden/>
              </w:rPr>
              <w:tab/>
            </w:r>
            <w:r>
              <w:rPr>
                <w:noProof/>
                <w:webHidden/>
              </w:rPr>
              <w:fldChar w:fldCharType="begin"/>
            </w:r>
            <w:r>
              <w:rPr>
                <w:noProof/>
                <w:webHidden/>
              </w:rPr>
              <w:instrText xml:space="preserve"> PAGEREF _Toc35518507 \h </w:instrText>
            </w:r>
            <w:r>
              <w:rPr>
                <w:noProof/>
                <w:webHidden/>
              </w:rPr>
            </w:r>
            <w:r>
              <w:rPr>
                <w:noProof/>
                <w:webHidden/>
              </w:rPr>
              <w:fldChar w:fldCharType="separate"/>
            </w:r>
            <w:r>
              <w:rPr>
                <w:noProof/>
                <w:webHidden/>
              </w:rPr>
              <w:t>6</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08" w:history="1">
            <w:r w:rsidRPr="00BC5F56">
              <w:rPr>
                <w:rStyle w:val="Hyperlink"/>
                <w:noProof/>
                <w:lang w:val="en-US"/>
              </w:rPr>
              <w:t>4.2 Demo application</w:t>
            </w:r>
            <w:r>
              <w:rPr>
                <w:noProof/>
                <w:webHidden/>
              </w:rPr>
              <w:tab/>
            </w:r>
            <w:r>
              <w:rPr>
                <w:noProof/>
                <w:webHidden/>
              </w:rPr>
              <w:fldChar w:fldCharType="begin"/>
            </w:r>
            <w:r>
              <w:rPr>
                <w:noProof/>
                <w:webHidden/>
              </w:rPr>
              <w:instrText xml:space="preserve"> PAGEREF _Toc35518508 \h </w:instrText>
            </w:r>
            <w:r>
              <w:rPr>
                <w:noProof/>
                <w:webHidden/>
              </w:rPr>
            </w:r>
            <w:r>
              <w:rPr>
                <w:noProof/>
                <w:webHidden/>
              </w:rPr>
              <w:fldChar w:fldCharType="separate"/>
            </w:r>
            <w:r>
              <w:rPr>
                <w:noProof/>
                <w:webHidden/>
              </w:rPr>
              <w:t>7</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09" w:history="1">
            <w:r w:rsidRPr="00BC5F56">
              <w:rPr>
                <w:rStyle w:val="Hyperlink"/>
                <w:noProof/>
                <w:lang w:val="en-US"/>
              </w:rPr>
              <w:t>4.3 How to integrate the demo into a customer application</w:t>
            </w:r>
            <w:r>
              <w:rPr>
                <w:noProof/>
                <w:webHidden/>
              </w:rPr>
              <w:tab/>
            </w:r>
            <w:r>
              <w:rPr>
                <w:noProof/>
                <w:webHidden/>
              </w:rPr>
              <w:fldChar w:fldCharType="begin"/>
            </w:r>
            <w:r>
              <w:rPr>
                <w:noProof/>
                <w:webHidden/>
              </w:rPr>
              <w:instrText xml:space="preserve"> PAGEREF _Toc35518509 \h </w:instrText>
            </w:r>
            <w:r>
              <w:rPr>
                <w:noProof/>
                <w:webHidden/>
              </w:rPr>
            </w:r>
            <w:r>
              <w:rPr>
                <w:noProof/>
                <w:webHidden/>
              </w:rPr>
              <w:fldChar w:fldCharType="separate"/>
            </w:r>
            <w:r>
              <w:rPr>
                <w:noProof/>
                <w:webHidden/>
              </w:rPr>
              <w:t>8</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0" w:history="1">
            <w:r w:rsidRPr="00BC5F56">
              <w:rPr>
                <w:rStyle w:val="Hyperlink"/>
                <w:noProof/>
                <w:lang w:val="en-US" w:eastAsia="de-AT"/>
              </w:rPr>
              <w:t>4.4 Code Reader</w:t>
            </w:r>
            <w:r>
              <w:rPr>
                <w:noProof/>
                <w:webHidden/>
              </w:rPr>
              <w:tab/>
            </w:r>
            <w:r>
              <w:rPr>
                <w:noProof/>
                <w:webHidden/>
              </w:rPr>
              <w:fldChar w:fldCharType="begin"/>
            </w:r>
            <w:r>
              <w:rPr>
                <w:noProof/>
                <w:webHidden/>
              </w:rPr>
              <w:instrText xml:space="preserve"> PAGEREF _Toc35518510 \h </w:instrText>
            </w:r>
            <w:r>
              <w:rPr>
                <w:noProof/>
                <w:webHidden/>
              </w:rPr>
            </w:r>
            <w:r>
              <w:rPr>
                <w:noProof/>
                <w:webHidden/>
              </w:rPr>
              <w:fldChar w:fldCharType="separate"/>
            </w:r>
            <w:r>
              <w:rPr>
                <w:noProof/>
                <w:webHidden/>
              </w:rPr>
              <w:t>9</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1" w:history="1">
            <w:r w:rsidRPr="00BC5F56">
              <w:rPr>
                <w:rStyle w:val="Hyperlink"/>
                <w:noProof/>
                <w:lang w:val="en-US" w:eastAsia="de-AT"/>
              </w:rPr>
              <w:t>4.5 Blob</w:t>
            </w:r>
            <w:r>
              <w:rPr>
                <w:noProof/>
                <w:webHidden/>
              </w:rPr>
              <w:tab/>
            </w:r>
            <w:r>
              <w:rPr>
                <w:noProof/>
                <w:webHidden/>
              </w:rPr>
              <w:fldChar w:fldCharType="begin"/>
            </w:r>
            <w:r>
              <w:rPr>
                <w:noProof/>
                <w:webHidden/>
              </w:rPr>
              <w:instrText xml:space="preserve"> PAGEREF _Toc35518511 \h </w:instrText>
            </w:r>
            <w:r>
              <w:rPr>
                <w:noProof/>
                <w:webHidden/>
              </w:rPr>
            </w:r>
            <w:r>
              <w:rPr>
                <w:noProof/>
                <w:webHidden/>
              </w:rPr>
              <w:fldChar w:fldCharType="separate"/>
            </w:r>
            <w:r>
              <w:rPr>
                <w:noProof/>
                <w:webHidden/>
              </w:rPr>
              <w:t>9</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2" w:history="1">
            <w:r w:rsidRPr="00BC5F56">
              <w:rPr>
                <w:rStyle w:val="Hyperlink"/>
                <w:noProof/>
                <w:lang w:val="en-US" w:eastAsia="de-AT"/>
              </w:rPr>
              <w:t>4.6 Match</w:t>
            </w:r>
            <w:r>
              <w:rPr>
                <w:noProof/>
                <w:webHidden/>
              </w:rPr>
              <w:tab/>
            </w:r>
            <w:r>
              <w:rPr>
                <w:noProof/>
                <w:webHidden/>
              </w:rPr>
              <w:fldChar w:fldCharType="begin"/>
            </w:r>
            <w:r>
              <w:rPr>
                <w:noProof/>
                <w:webHidden/>
              </w:rPr>
              <w:instrText xml:space="preserve"> PAGEREF _Toc35518512 \h </w:instrText>
            </w:r>
            <w:r>
              <w:rPr>
                <w:noProof/>
                <w:webHidden/>
              </w:rPr>
            </w:r>
            <w:r>
              <w:rPr>
                <w:noProof/>
                <w:webHidden/>
              </w:rPr>
              <w:fldChar w:fldCharType="separate"/>
            </w:r>
            <w:r>
              <w:rPr>
                <w:noProof/>
                <w:webHidden/>
              </w:rPr>
              <w:t>10</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3" w:history="1">
            <w:r w:rsidRPr="00BC5F56">
              <w:rPr>
                <w:rStyle w:val="Hyperlink"/>
                <w:noProof/>
                <w:lang w:val="en-US" w:eastAsia="de-AT"/>
              </w:rPr>
              <w:t>4.7 OCR</w:t>
            </w:r>
            <w:r>
              <w:rPr>
                <w:noProof/>
                <w:webHidden/>
              </w:rPr>
              <w:tab/>
            </w:r>
            <w:r>
              <w:rPr>
                <w:noProof/>
                <w:webHidden/>
              </w:rPr>
              <w:fldChar w:fldCharType="begin"/>
            </w:r>
            <w:r>
              <w:rPr>
                <w:noProof/>
                <w:webHidden/>
              </w:rPr>
              <w:instrText xml:space="preserve"> PAGEREF _Toc35518513 \h </w:instrText>
            </w:r>
            <w:r>
              <w:rPr>
                <w:noProof/>
                <w:webHidden/>
              </w:rPr>
            </w:r>
            <w:r>
              <w:rPr>
                <w:noProof/>
                <w:webHidden/>
              </w:rPr>
              <w:fldChar w:fldCharType="separate"/>
            </w:r>
            <w:r>
              <w:rPr>
                <w:noProof/>
                <w:webHidden/>
              </w:rPr>
              <w:t>10</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4" w:history="1">
            <w:r w:rsidRPr="00BC5F56">
              <w:rPr>
                <w:rStyle w:val="Hyperlink"/>
                <w:noProof/>
                <w:lang w:val="en-US" w:eastAsia="de-AT"/>
              </w:rPr>
              <w:t>4.8 Measurement</w:t>
            </w:r>
            <w:r>
              <w:rPr>
                <w:noProof/>
                <w:webHidden/>
              </w:rPr>
              <w:tab/>
            </w:r>
            <w:r>
              <w:rPr>
                <w:noProof/>
                <w:webHidden/>
              </w:rPr>
              <w:fldChar w:fldCharType="begin"/>
            </w:r>
            <w:r>
              <w:rPr>
                <w:noProof/>
                <w:webHidden/>
              </w:rPr>
              <w:instrText xml:space="preserve"> PAGEREF _Toc35518514 \h </w:instrText>
            </w:r>
            <w:r>
              <w:rPr>
                <w:noProof/>
                <w:webHidden/>
              </w:rPr>
            </w:r>
            <w:r>
              <w:rPr>
                <w:noProof/>
                <w:webHidden/>
              </w:rPr>
              <w:fldChar w:fldCharType="separate"/>
            </w:r>
            <w:r>
              <w:rPr>
                <w:noProof/>
                <w:webHidden/>
              </w:rPr>
              <w:t>11</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5" w:history="1">
            <w:r w:rsidRPr="00BC5F56">
              <w:rPr>
                <w:rStyle w:val="Hyperlink"/>
                <w:noProof/>
                <w:lang w:val="en-US" w:eastAsia="de-AT"/>
              </w:rPr>
              <w:t>4.9 Using Nettime</w:t>
            </w:r>
            <w:r>
              <w:rPr>
                <w:noProof/>
                <w:webHidden/>
              </w:rPr>
              <w:tab/>
            </w:r>
            <w:r>
              <w:rPr>
                <w:noProof/>
                <w:webHidden/>
              </w:rPr>
              <w:fldChar w:fldCharType="begin"/>
            </w:r>
            <w:r>
              <w:rPr>
                <w:noProof/>
                <w:webHidden/>
              </w:rPr>
              <w:instrText xml:space="preserve"> PAGEREF _Toc35518515 \h </w:instrText>
            </w:r>
            <w:r>
              <w:rPr>
                <w:noProof/>
                <w:webHidden/>
              </w:rPr>
            </w:r>
            <w:r>
              <w:rPr>
                <w:noProof/>
                <w:webHidden/>
              </w:rPr>
              <w:fldChar w:fldCharType="separate"/>
            </w:r>
            <w:r>
              <w:rPr>
                <w:noProof/>
                <w:webHidden/>
              </w:rPr>
              <w:t>12</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6" w:history="1">
            <w:r w:rsidRPr="00BC5F56">
              <w:rPr>
                <w:rStyle w:val="Hyperlink"/>
                <w:noProof/>
                <w:lang w:val="en-US" w:eastAsia="de-AT"/>
              </w:rPr>
              <w:t>4.10 Image Archive</w:t>
            </w:r>
            <w:r>
              <w:rPr>
                <w:noProof/>
                <w:webHidden/>
              </w:rPr>
              <w:tab/>
            </w:r>
            <w:r>
              <w:rPr>
                <w:noProof/>
                <w:webHidden/>
              </w:rPr>
              <w:fldChar w:fldCharType="begin"/>
            </w:r>
            <w:r>
              <w:rPr>
                <w:noProof/>
                <w:webHidden/>
              </w:rPr>
              <w:instrText xml:space="preserve"> PAGEREF _Toc35518516 \h </w:instrText>
            </w:r>
            <w:r>
              <w:rPr>
                <w:noProof/>
                <w:webHidden/>
              </w:rPr>
            </w:r>
            <w:r>
              <w:rPr>
                <w:noProof/>
                <w:webHidden/>
              </w:rPr>
              <w:fldChar w:fldCharType="separate"/>
            </w:r>
            <w:r>
              <w:rPr>
                <w:noProof/>
                <w:webHidden/>
              </w:rPr>
              <w:t>13</w:t>
            </w:r>
            <w:r>
              <w:rPr>
                <w:noProof/>
                <w:webHidden/>
              </w:rPr>
              <w:fldChar w:fldCharType="end"/>
            </w:r>
          </w:hyperlink>
        </w:p>
        <w:p w:rsidR="00163E8E" w:rsidRDefault="00163E8E">
          <w:pPr>
            <w:pStyle w:val="Verzeichnis1"/>
            <w:rPr>
              <w:rFonts w:asciiTheme="minorHAnsi" w:eastAsiaTheme="minorEastAsia" w:hAnsiTheme="minorHAnsi" w:cstheme="minorBidi"/>
              <w:b w:val="0"/>
              <w:noProof/>
              <w:kern w:val="0"/>
              <w:szCs w:val="22"/>
              <w:lang w:val="de-AT" w:eastAsia="de-AT"/>
            </w:rPr>
          </w:pPr>
          <w:hyperlink w:anchor="_Toc35518517" w:history="1">
            <w:r w:rsidRPr="00BC5F56">
              <w:rPr>
                <w:rStyle w:val="Hyperlink"/>
                <w:noProof/>
                <w:lang w:val="en-US"/>
              </w:rPr>
              <w:t>5 Tips and Hints</w:t>
            </w:r>
            <w:r>
              <w:rPr>
                <w:noProof/>
                <w:webHidden/>
              </w:rPr>
              <w:tab/>
            </w:r>
            <w:r>
              <w:rPr>
                <w:noProof/>
                <w:webHidden/>
              </w:rPr>
              <w:fldChar w:fldCharType="begin"/>
            </w:r>
            <w:r>
              <w:rPr>
                <w:noProof/>
                <w:webHidden/>
              </w:rPr>
              <w:instrText xml:space="preserve"> PAGEREF _Toc35518517 \h </w:instrText>
            </w:r>
            <w:r>
              <w:rPr>
                <w:noProof/>
                <w:webHidden/>
              </w:rPr>
            </w:r>
            <w:r>
              <w:rPr>
                <w:noProof/>
                <w:webHidden/>
              </w:rPr>
              <w:fldChar w:fldCharType="separate"/>
            </w:r>
            <w:r>
              <w:rPr>
                <w:noProof/>
                <w:webHidden/>
              </w:rPr>
              <w:t>14</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8" w:history="1">
            <w:r w:rsidRPr="00BC5F56">
              <w:rPr>
                <w:rStyle w:val="Hyperlink"/>
                <w:noProof/>
                <w:lang w:val="en-US"/>
              </w:rPr>
              <w:t>5.1 Sensor is connected and ready but the image on the main page is not refreshed</w:t>
            </w:r>
            <w:r>
              <w:rPr>
                <w:noProof/>
                <w:webHidden/>
              </w:rPr>
              <w:tab/>
            </w:r>
            <w:r>
              <w:rPr>
                <w:noProof/>
                <w:webHidden/>
              </w:rPr>
              <w:fldChar w:fldCharType="begin"/>
            </w:r>
            <w:r>
              <w:rPr>
                <w:noProof/>
                <w:webHidden/>
              </w:rPr>
              <w:instrText xml:space="preserve"> PAGEREF _Toc35518518 \h </w:instrText>
            </w:r>
            <w:r>
              <w:rPr>
                <w:noProof/>
                <w:webHidden/>
              </w:rPr>
            </w:r>
            <w:r>
              <w:rPr>
                <w:noProof/>
                <w:webHidden/>
              </w:rPr>
              <w:fldChar w:fldCharType="separate"/>
            </w:r>
            <w:r>
              <w:rPr>
                <w:noProof/>
                <w:webHidden/>
              </w:rPr>
              <w:t>14</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19" w:history="1">
            <w:r w:rsidRPr="00BC5F56">
              <w:rPr>
                <w:rStyle w:val="Hyperlink"/>
                <w:noProof/>
                <w:lang w:val="en-US"/>
              </w:rPr>
              <w:t>5.2 The Vision Cockpit does not work correct and/or does not show the sensor image when the sensor is connected and ready.</w:t>
            </w:r>
            <w:r>
              <w:rPr>
                <w:noProof/>
                <w:webHidden/>
              </w:rPr>
              <w:tab/>
            </w:r>
            <w:r>
              <w:rPr>
                <w:noProof/>
                <w:webHidden/>
              </w:rPr>
              <w:fldChar w:fldCharType="begin"/>
            </w:r>
            <w:r>
              <w:rPr>
                <w:noProof/>
                <w:webHidden/>
              </w:rPr>
              <w:instrText xml:space="preserve"> PAGEREF _Toc35518519 \h </w:instrText>
            </w:r>
            <w:r>
              <w:rPr>
                <w:noProof/>
                <w:webHidden/>
              </w:rPr>
            </w:r>
            <w:r>
              <w:rPr>
                <w:noProof/>
                <w:webHidden/>
              </w:rPr>
              <w:fldChar w:fldCharType="separate"/>
            </w:r>
            <w:r>
              <w:rPr>
                <w:noProof/>
                <w:webHidden/>
              </w:rPr>
              <w:t>14</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20" w:history="1">
            <w:r w:rsidRPr="00BC5F56">
              <w:rPr>
                <w:rStyle w:val="Hyperlink"/>
                <w:noProof/>
                <w:lang w:val="en-US"/>
              </w:rPr>
              <w:t>5.3 How to setup a T50 to use demo?</w:t>
            </w:r>
            <w:r>
              <w:rPr>
                <w:noProof/>
                <w:webHidden/>
              </w:rPr>
              <w:tab/>
            </w:r>
            <w:r>
              <w:rPr>
                <w:noProof/>
                <w:webHidden/>
              </w:rPr>
              <w:fldChar w:fldCharType="begin"/>
            </w:r>
            <w:r>
              <w:rPr>
                <w:noProof/>
                <w:webHidden/>
              </w:rPr>
              <w:instrText xml:space="preserve"> PAGEREF _Toc35518520 \h </w:instrText>
            </w:r>
            <w:r>
              <w:rPr>
                <w:noProof/>
                <w:webHidden/>
              </w:rPr>
            </w:r>
            <w:r>
              <w:rPr>
                <w:noProof/>
                <w:webHidden/>
              </w:rPr>
              <w:fldChar w:fldCharType="separate"/>
            </w:r>
            <w:r>
              <w:rPr>
                <w:noProof/>
                <w:webHidden/>
              </w:rPr>
              <w:t>14</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21" w:history="1">
            <w:r w:rsidRPr="00BC5F56">
              <w:rPr>
                <w:rStyle w:val="Hyperlink"/>
                <w:noProof/>
                <w:lang w:val="en-US"/>
              </w:rPr>
              <w:t>5.4 How is the sensor configuration selected?</w:t>
            </w:r>
            <w:r>
              <w:rPr>
                <w:noProof/>
                <w:webHidden/>
              </w:rPr>
              <w:tab/>
            </w:r>
            <w:r>
              <w:rPr>
                <w:noProof/>
                <w:webHidden/>
              </w:rPr>
              <w:fldChar w:fldCharType="begin"/>
            </w:r>
            <w:r>
              <w:rPr>
                <w:noProof/>
                <w:webHidden/>
              </w:rPr>
              <w:instrText xml:space="preserve"> PAGEREF _Toc35518521 \h </w:instrText>
            </w:r>
            <w:r>
              <w:rPr>
                <w:noProof/>
                <w:webHidden/>
              </w:rPr>
            </w:r>
            <w:r>
              <w:rPr>
                <w:noProof/>
                <w:webHidden/>
              </w:rPr>
              <w:fldChar w:fldCharType="separate"/>
            </w:r>
            <w:r>
              <w:rPr>
                <w:noProof/>
                <w:webHidden/>
              </w:rPr>
              <w:t>14</w:t>
            </w:r>
            <w:r>
              <w:rPr>
                <w:noProof/>
                <w:webHidden/>
              </w:rPr>
              <w:fldChar w:fldCharType="end"/>
            </w:r>
          </w:hyperlink>
        </w:p>
        <w:p w:rsidR="00163E8E" w:rsidRDefault="00163E8E">
          <w:pPr>
            <w:pStyle w:val="Verzeichnis2"/>
            <w:rPr>
              <w:rFonts w:asciiTheme="minorHAnsi" w:eastAsiaTheme="minorEastAsia" w:hAnsiTheme="minorHAnsi" w:cstheme="minorBidi"/>
              <w:noProof/>
              <w:kern w:val="0"/>
              <w:sz w:val="22"/>
              <w:szCs w:val="22"/>
              <w:lang w:val="de-AT" w:eastAsia="de-AT"/>
            </w:rPr>
          </w:pPr>
          <w:hyperlink w:anchor="_Toc35518522" w:history="1">
            <w:r w:rsidRPr="00BC5F56">
              <w:rPr>
                <w:rStyle w:val="Hyperlink"/>
                <w:noProof/>
                <w:lang w:val="en-US"/>
              </w:rPr>
              <w:t>5.5 How to store a configuration taught in the vision Cockpit in the Automation Studio project.</w:t>
            </w:r>
            <w:r>
              <w:rPr>
                <w:noProof/>
                <w:webHidden/>
              </w:rPr>
              <w:tab/>
            </w:r>
            <w:r>
              <w:rPr>
                <w:noProof/>
                <w:webHidden/>
              </w:rPr>
              <w:fldChar w:fldCharType="begin"/>
            </w:r>
            <w:r>
              <w:rPr>
                <w:noProof/>
                <w:webHidden/>
              </w:rPr>
              <w:instrText xml:space="preserve"> PAGEREF _Toc35518522 \h </w:instrText>
            </w:r>
            <w:r>
              <w:rPr>
                <w:noProof/>
                <w:webHidden/>
              </w:rPr>
            </w:r>
            <w:r>
              <w:rPr>
                <w:noProof/>
                <w:webHidden/>
              </w:rPr>
              <w:fldChar w:fldCharType="separate"/>
            </w:r>
            <w:r>
              <w:rPr>
                <w:noProof/>
                <w:webHidden/>
              </w:rPr>
              <w:t>15</w:t>
            </w:r>
            <w:r>
              <w:rPr>
                <w:noProof/>
                <w:webHidden/>
              </w:rPr>
              <w:fldChar w:fldCharType="end"/>
            </w:r>
          </w:hyperlink>
        </w:p>
        <w:p w:rsidR="00163E8E" w:rsidRDefault="00163E8E">
          <w:pPr>
            <w:pStyle w:val="Verzeichnis1"/>
            <w:rPr>
              <w:rFonts w:asciiTheme="minorHAnsi" w:eastAsiaTheme="minorEastAsia" w:hAnsiTheme="minorHAnsi" w:cstheme="minorBidi"/>
              <w:b w:val="0"/>
              <w:noProof/>
              <w:kern w:val="0"/>
              <w:szCs w:val="22"/>
              <w:lang w:val="de-AT" w:eastAsia="de-AT"/>
            </w:rPr>
          </w:pPr>
          <w:hyperlink w:anchor="_Toc35518523" w:history="1">
            <w:r w:rsidRPr="00BC5F56">
              <w:rPr>
                <w:rStyle w:val="Hyperlink"/>
                <w:noProof/>
                <w:lang w:val="en-US"/>
              </w:rPr>
              <w:t>6 Revision History</w:t>
            </w:r>
            <w:r>
              <w:rPr>
                <w:noProof/>
                <w:webHidden/>
              </w:rPr>
              <w:tab/>
            </w:r>
            <w:r>
              <w:rPr>
                <w:noProof/>
                <w:webHidden/>
              </w:rPr>
              <w:fldChar w:fldCharType="begin"/>
            </w:r>
            <w:r>
              <w:rPr>
                <w:noProof/>
                <w:webHidden/>
              </w:rPr>
              <w:instrText xml:space="preserve"> PAGEREF _Toc35518523 \h </w:instrText>
            </w:r>
            <w:r>
              <w:rPr>
                <w:noProof/>
                <w:webHidden/>
              </w:rPr>
            </w:r>
            <w:r>
              <w:rPr>
                <w:noProof/>
                <w:webHidden/>
              </w:rPr>
              <w:fldChar w:fldCharType="separate"/>
            </w:r>
            <w:r>
              <w:rPr>
                <w:noProof/>
                <w:webHidden/>
              </w:rPr>
              <w:t>16</w:t>
            </w:r>
            <w:r>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FE04EE" w:rsidRDefault="00FE04EE">
      <w:pPr>
        <w:widowControl/>
        <w:suppressAutoHyphens w:val="0"/>
        <w:rPr>
          <w:b/>
          <w:color w:val="FF8800"/>
          <w:sz w:val="28"/>
          <w:lang w:val="en-US"/>
        </w:rPr>
      </w:pPr>
      <w:r>
        <w:rPr>
          <w:lang w:val="en-US"/>
        </w:rPr>
        <w:br w:type="page"/>
      </w:r>
    </w:p>
    <w:p w:rsidR="009B7352" w:rsidRPr="00A95971" w:rsidRDefault="009B7352" w:rsidP="00FE04EE">
      <w:pPr>
        <w:pStyle w:val="berschrift1"/>
        <w:rPr>
          <w:lang w:val="en-US"/>
        </w:rPr>
      </w:pPr>
      <w:bookmarkStart w:id="0" w:name="_Toc35518496"/>
      <w:r w:rsidRPr="00A95971">
        <w:rPr>
          <w:lang w:val="en-US"/>
        </w:rPr>
        <w:lastRenderedPageBreak/>
        <w:t>Introduction</w:t>
      </w:r>
      <w:bookmarkEnd w:id="0"/>
    </w:p>
    <w:p w:rsidR="009B7352" w:rsidRPr="00A95971" w:rsidRDefault="00CD34B2" w:rsidP="009B7352">
      <w:pPr>
        <w:jc w:val="both"/>
        <w:rPr>
          <w:lang w:val="en-US"/>
        </w:rPr>
      </w:pPr>
      <w:r>
        <w:rPr>
          <w:lang w:val="en-US"/>
        </w:rPr>
        <w:t xml:space="preserve">This sample application </w:t>
      </w:r>
      <w:proofErr w:type="gramStart"/>
      <w:r>
        <w:rPr>
          <w:lang w:val="en-US"/>
        </w:rPr>
        <w:t>can be used</w:t>
      </w:r>
      <w:proofErr w:type="gramEnd"/>
      <w:r>
        <w:rPr>
          <w:lang w:val="en-US"/>
        </w:rPr>
        <w:t xml:space="preserve"> as a starting point for vision applications</w:t>
      </w:r>
      <w:r w:rsidR="00436CB3">
        <w:rPr>
          <w:lang w:val="en-US"/>
        </w:rPr>
        <w:t>.</w:t>
      </w:r>
      <w:r>
        <w:rPr>
          <w:lang w:val="en-US"/>
        </w:rPr>
        <w:t xml:space="preserv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1" w:name="_Toc35518497"/>
      <w:r w:rsidRPr="00A95971">
        <w:rPr>
          <w:sz w:val="28"/>
          <w:lang w:val="en-US"/>
        </w:rPr>
        <w:t>System requirements</w:t>
      </w:r>
      <w:bookmarkEnd w:id="1"/>
    </w:p>
    <w:p w:rsidR="009B7352"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C06F26" w:rsidRPr="00A95971" w:rsidRDefault="00C06F26" w:rsidP="009B7352">
      <w:pPr>
        <w:jc w:val="both"/>
        <w:rPr>
          <w:lang w:val="en-US"/>
        </w:rPr>
      </w:pPr>
    </w:p>
    <w:p w:rsidR="00315125" w:rsidRDefault="00CC60FC" w:rsidP="00315125">
      <w:pPr>
        <w:pStyle w:val="Listenabsatz"/>
        <w:numPr>
          <w:ilvl w:val="0"/>
          <w:numId w:val="22"/>
        </w:numPr>
        <w:jc w:val="both"/>
        <w:rPr>
          <w:lang w:val="en-US"/>
        </w:rPr>
      </w:pPr>
      <w:r>
        <w:rPr>
          <w:lang w:val="en-US"/>
        </w:rPr>
        <w:t>PLC OS system C.72</w:t>
      </w:r>
      <w:r w:rsidR="009B7352" w:rsidRPr="00315125">
        <w:rPr>
          <w:lang w:val="en-US"/>
        </w:rPr>
        <w:t xml:space="preserve"> or higher</w:t>
      </w:r>
    </w:p>
    <w:p w:rsidR="00CD34B2" w:rsidRDefault="00CC60FC" w:rsidP="00315125">
      <w:pPr>
        <w:pStyle w:val="Listenabsatz"/>
        <w:numPr>
          <w:ilvl w:val="0"/>
          <w:numId w:val="22"/>
        </w:numPr>
        <w:jc w:val="both"/>
        <w:rPr>
          <w:lang w:val="en-US"/>
        </w:rPr>
      </w:pPr>
      <w:r>
        <w:rPr>
          <w:lang w:val="en-US"/>
        </w:rPr>
        <w:t>mappView 5.9</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2" w:name="_Toc35518498"/>
      <w:r>
        <w:rPr>
          <w:lang w:val="en-US"/>
        </w:rPr>
        <w:t xml:space="preserve">Project </w:t>
      </w:r>
      <w:r w:rsidR="009767C1">
        <w:rPr>
          <w:lang w:val="en-US"/>
        </w:rPr>
        <w:t>Files</w:t>
      </w:r>
      <w:bookmarkEnd w:id="2"/>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3" w:name="_Toc35518499"/>
      <w:r>
        <w:rPr>
          <w:lang w:val="en-US"/>
        </w:rPr>
        <w:t>Logical View</w:t>
      </w:r>
      <w:bookmarkEnd w:id="3"/>
    </w:p>
    <w:p w:rsidR="004B5809" w:rsidRDefault="004B5809" w:rsidP="004B5809">
      <w:pPr>
        <w:pStyle w:val="FlietextEinzug"/>
        <w:ind w:left="0"/>
        <w:rPr>
          <w:lang w:val="en-US"/>
        </w:rPr>
      </w:pPr>
      <w:proofErr w:type="gramStart"/>
      <w:r>
        <w:rPr>
          <w:lang w:val="en-US"/>
        </w:rPr>
        <w:t xml:space="preserve">All tasks starting with Vi_ should </w:t>
      </w:r>
      <w:r w:rsidRPr="002A39B1">
        <w:rPr>
          <w:b/>
          <w:lang w:val="en-US"/>
        </w:rPr>
        <w:t>not</w:t>
      </w:r>
      <w:proofErr w:type="gramEnd"/>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proofErr w:type="spellStart"/>
      <w:r>
        <w:rPr>
          <w:lang w:val="en-US"/>
        </w:rPr>
        <w:t>Vi</w:t>
      </w:r>
      <w:r w:rsidR="00CC60FC">
        <w:rPr>
          <w:lang w:val="en-US"/>
        </w:rPr>
        <w:t>_m</w:t>
      </w:r>
      <w:r>
        <w:rPr>
          <w:lang w:val="en-US"/>
        </w:rPr>
        <w:t>ain</w:t>
      </w:r>
      <w:proofErr w:type="spellEnd"/>
      <w:r>
        <w:rPr>
          <w:lang w:val="en-US"/>
        </w:rPr>
        <w:tab/>
      </w:r>
      <w:r>
        <w:rPr>
          <w:lang w:val="en-US"/>
        </w:rPr>
        <w:tab/>
        <w:t>This task handles functions that are sensor related</w:t>
      </w:r>
    </w:p>
    <w:p w:rsidR="004B5809" w:rsidRDefault="004B5809" w:rsidP="004B5809">
      <w:pPr>
        <w:jc w:val="both"/>
        <w:rPr>
          <w:lang w:val="en-US"/>
        </w:rPr>
      </w:pPr>
      <w:proofErr w:type="spellStart"/>
      <w:r>
        <w:rPr>
          <w:lang w:val="en-US"/>
        </w:rPr>
        <w:t>Vi_light</w:t>
      </w:r>
      <w:proofErr w:type="spellEnd"/>
      <w:r>
        <w:rPr>
          <w:lang w:val="en-US"/>
        </w:rPr>
        <w:tab/>
      </w:r>
      <w:r>
        <w:rPr>
          <w:lang w:val="en-US"/>
        </w:rPr>
        <w:tab/>
        <w:t>This task handles functions that are light related</w:t>
      </w:r>
    </w:p>
    <w:p w:rsidR="004B5809" w:rsidRDefault="004B5809" w:rsidP="004B5809">
      <w:pPr>
        <w:jc w:val="both"/>
        <w:rPr>
          <w:lang w:val="en-US"/>
        </w:rPr>
      </w:pPr>
      <w:proofErr w:type="spellStart"/>
      <w:r>
        <w:rPr>
          <w:lang w:val="en-US"/>
        </w:rPr>
        <w:t>Vi_nettime</w:t>
      </w:r>
      <w:proofErr w:type="spellEnd"/>
      <w:r>
        <w:rPr>
          <w:lang w:val="en-US"/>
        </w:rPr>
        <w:tab/>
      </w:r>
      <w:r>
        <w:rPr>
          <w:lang w:val="en-US"/>
        </w:rPr>
        <w:tab/>
        <w:t>This task handles the nettime calculation</w:t>
      </w:r>
    </w:p>
    <w:p w:rsidR="00E35768" w:rsidRDefault="00E35768" w:rsidP="00E35768">
      <w:pPr>
        <w:jc w:val="both"/>
        <w:rPr>
          <w:lang w:val="en-US"/>
        </w:rPr>
      </w:pPr>
      <w:proofErr w:type="spellStart"/>
      <w:r>
        <w:rPr>
          <w:lang w:val="en-US"/>
        </w:rPr>
        <w:t>Vi</w:t>
      </w:r>
      <w:r w:rsidR="00CC60FC">
        <w:rPr>
          <w:lang w:val="en-US"/>
        </w:rPr>
        <w:t>_i</w:t>
      </w:r>
      <w:r>
        <w:rPr>
          <w:lang w:val="en-US"/>
        </w:rPr>
        <w:t>mage</w:t>
      </w:r>
      <w:proofErr w:type="spellEnd"/>
      <w:r>
        <w:rPr>
          <w:lang w:val="en-US"/>
        </w:rPr>
        <w:tab/>
      </w:r>
      <w:r>
        <w:rPr>
          <w:lang w:val="en-US"/>
        </w:rPr>
        <w:tab/>
        <w:t xml:space="preserve">This task handles the image </w:t>
      </w:r>
      <w:r w:rsidR="001D2008">
        <w:rPr>
          <w:lang w:val="en-US"/>
        </w:rPr>
        <w:t>archive</w:t>
      </w:r>
    </w:p>
    <w:p w:rsidR="004B5809" w:rsidRDefault="004B5809" w:rsidP="00E35768">
      <w:pPr>
        <w:jc w:val="both"/>
        <w:rPr>
          <w:lang w:val="en-US"/>
        </w:rPr>
      </w:pPr>
      <w:proofErr w:type="spellStart"/>
      <w:r>
        <w:rPr>
          <w:lang w:val="en-US"/>
        </w:rPr>
        <w:t>YourTask</w:t>
      </w:r>
      <w:proofErr w:type="spellEnd"/>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proofErr w:type="spellStart"/>
      <w:proofErr w:type="gramStart"/>
      <w:r>
        <w:rPr>
          <w:lang w:val="en-US"/>
        </w:rPr>
        <w:t>setRouteToCamera</w:t>
      </w:r>
      <w:proofErr w:type="spellEnd"/>
      <w:proofErr w:type="gramEnd"/>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proofErr w:type="gramStart"/>
      <w:r>
        <w:rPr>
          <w:lang w:val="en-US"/>
        </w:rPr>
        <w:t>mappView</w:t>
      </w:r>
      <w:proofErr w:type="gramEnd"/>
      <w:r>
        <w:rPr>
          <w:lang w:val="en-US"/>
        </w:rPr>
        <w:tab/>
      </w:r>
      <w:r>
        <w:rPr>
          <w:lang w:val="en-US"/>
        </w:rPr>
        <w:tab/>
        <w:t>mappView</w:t>
      </w:r>
      <w:r w:rsidR="00163E8E">
        <w:rPr>
          <w:lang w:val="en-US"/>
        </w:rPr>
        <w:t xml:space="preserve"> demo</w:t>
      </w:r>
      <w:r>
        <w:rPr>
          <w:lang w:val="en-US"/>
        </w:rPr>
        <w:t xml:space="preserve"> visualization for vision</w:t>
      </w:r>
    </w:p>
    <w:p w:rsidR="00CC60FC" w:rsidRPr="00A95971" w:rsidRDefault="00CC60FC" w:rsidP="009B7352">
      <w:pPr>
        <w:jc w:val="both"/>
        <w:rPr>
          <w:lang w:val="en-US"/>
        </w:rPr>
      </w:pPr>
      <w:proofErr w:type="spellStart"/>
      <w:proofErr w:type="gramStart"/>
      <w:r>
        <w:rPr>
          <w:lang w:val="en-US"/>
        </w:rPr>
        <w:t>mappRecipe</w:t>
      </w:r>
      <w:proofErr w:type="spellEnd"/>
      <w:proofErr w:type="gramEnd"/>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4" w:name="_Toc35518500"/>
      <w:r>
        <w:rPr>
          <w:lang w:val="en-US"/>
        </w:rPr>
        <w:t>Configuration View</w:t>
      </w:r>
      <w:bookmarkEnd w:id="4"/>
    </w:p>
    <w:p w:rsidR="009767C1" w:rsidRPr="00A95971" w:rsidRDefault="009767C1" w:rsidP="009767C1">
      <w:pPr>
        <w:jc w:val="both"/>
        <w:rPr>
          <w:lang w:val="en-US"/>
        </w:rPr>
      </w:pPr>
      <w:proofErr w:type="gramStart"/>
      <w:r>
        <w:rPr>
          <w:lang w:val="en-US"/>
        </w:rPr>
        <w:t>mappView</w:t>
      </w:r>
      <w:proofErr w:type="gramEnd"/>
      <w:r>
        <w:rPr>
          <w:lang w:val="en-US"/>
        </w:rPr>
        <w:tab/>
      </w:r>
      <w:r>
        <w:rPr>
          <w:lang w:val="en-US"/>
        </w:rPr>
        <w:tab/>
        <w:t>mappView visualization for vision</w:t>
      </w:r>
    </w:p>
    <w:p w:rsidR="009767C1" w:rsidRDefault="009767C1" w:rsidP="009B7352">
      <w:pPr>
        <w:jc w:val="both"/>
        <w:rPr>
          <w:lang w:val="en-US"/>
        </w:rPr>
      </w:pPr>
      <w:proofErr w:type="gramStart"/>
      <w:r>
        <w:rPr>
          <w:lang w:val="en-US"/>
        </w:rPr>
        <w:t>mappVision</w:t>
      </w:r>
      <w:proofErr w:type="gramEnd"/>
      <w:r>
        <w:rPr>
          <w:lang w:val="en-US"/>
        </w:rPr>
        <w:tab/>
      </w:r>
      <w:r>
        <w:rPr>
          <w:lang w:val="en-US"/>
        </w:rPr>
        <w:tab/>
        <w:t>mappVision configuration for vision functions</w:t>
      </w:r>
    </w:p>
    <w:p w:rsidR="00CC60FC" w:rsidRDefault="00CC60FC" w:rsidP="009B7352">
      <w:pPr>
        <w:jc w:val="both"/>
        <w:rPr>
          <w:lang w:val="en-US"/>
        </w:rPr>
      </w:pPr>
      <w:proofErr w:type="spellStart"/>
      <w:proofErr w:type="gramStart"/>
      <w:r>
        <w:rPr>
          <w:lang w:val="en-US"/>
        </w:rPr>
        <w:t>mappService</w:t>
      </w:r>
      <w:proofErr w:type="spellEnd"/>
      <w:proofErr w:type="gramEnd"/>
      <w:r>
        <w:rPr>
          <w:lang w:val="en-US"/>
        </w:rPr>
        <w:tab/>
      </w:r>
      <w:r>
        <w:rPr>
          <w:lang w:val="en-US"/>
        </w:rPr>
        <w:tab/>
        <w:t xml:space="preserve">Configuration for recipe </w:t>
      </w:r>
      <w:r w:rsidR="00281399">
        <w:rPr>
          <w:lang w:val="en-US"/>
        </w:rPr>
        <w:t>management</w:t>
      </w:r>
    </w:p>
    <w:p w:rsidR="00D03001" w:rsidRDefault="00D03001" w:rsidP="009B7352">
      <w:pPr>
        <w:jc w:val="both"/>
        <w:rPr>
          <w:lang w:val="en-US"/>
        </w:rPr>
      </w:pPr>
    </w:p>
    <w:p w:rsidR="00D03001" w:rsidRDefault="00D03001" w:rsidP="00D03001">
      <w:pPr>
        <w:pStyle w:val="berschrift2"/>
        <w:rPr>
          <w:lang w:val="en-US"/>
        </w:rPr>
      </w:pPr>
      <w:bookmarkStart w:id="5" w:name="_Toc35518501"/>
      <w:r>
        <w:rPr>
          <w:lang w:val="en-US"/>
        </w:rPr>
        <w:t>Physical View</w:t>
      </w:r>
      <w:bookmarkEnd w:id="5"/>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proofErr w:type="spellStart"/>
      <w:r>
        <w:rPr>
          <w:lang w:val="en-US"/>
        </w:rPr>
        <w:t>CodeRead</w:t>
      </w:r>
      <w:proofErr w:type="spellEnd"/>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281399" w:rsidRDefault="00281399" w:rsidP="00293DE0">
      <w:pPr>
        <w:jc w:val="both"/>
        <w:rPr>
          <w:lang w:val="en-US"/>
        </w:rPr>
      </w:pPr>
    </w:p>
    <w:p w:rsidR="00FE04EE" w:rsidRDefault="00281399" w:rsidP="00281399">
      <w:pPr>
        <w:jc w:val="both"/>
        <w:rPr>
          <w:b/>
          <w:color w:val="FF8800"/>
          <w:sz w:val="28"/>
          <w:lang w:val="en-US"/>
        </w:rPr>
      </w:pPr>
      <w:r>
        <w:rPr>
          <w:lang w:val="en-US"/>
        </w:rPr>
        <w:t>These is an example configuration. It is also possible to have different node numbers or multiple cameras of the same type.</w:t>
      </w:r>
      <w:bookmarkStart w:id="6" w:name="Ref_Parameter%20structure"/>
      <w:r w:rsidR="00FE04EE">
        <w:rPr>
          <w:lang w:val="en-US"/>
        </w:rPr>
        <w:br w:type="page"/>
      </w:r>
    </w:p>
    <w:p w:rsidR="009B7352" w:rsidRDefault="009B7352" w:rsidP="00FE04EE">
      <w:pPr>
        <w:pStyle w:val="berschrift1"/>
        <w:rPr>
          <w:lang w:val="en-US"/>
        </w:rPr>
      </w:pPr>
      <w:bookmarkStart w:id="7" w:name="_Toc35518502"/>
      <w:r w:rsidRPr="00A95971">
        <w:rPr>
          <w:lang w:val="en-US"/>
        </w:rPr>
        <w:lastRenderedPageBreak/>
        <w:t>Parameter structure</w:t>
      </w:r>
      <w:bookmarkEnd w:id="6"/>
      <w:r w:rsidR="00D4338D">
        <w:rPr>
          <w:lang w:val="en-US"/>
        </w:rPr>
        <w:t>s</w:t>
      </w:r>
      <w:bookmarkEnd w:id="7"/>
    </w:p>
    <w:p w:rsidR="00CC60FC" w:rsidRDefault="00CC60FC" w:rsidP="00CC60FC">
      <w:pPr>
        <w:pStyle w:val="FlietextEinzug"/>
        <w:ind w:left="0"/>
        <w:jc w:val="both"/>
        <w:rPr>
          <w:lang w:val="en-US"/>
        </w:rPr>
      </w:pPr>
      <w:r>
        <w:rPr>
          <w:lang w:val="en-US"/>
        </w:rPr>
        <w:t xml:space="preserve">The sample supports multiple cameras but only one </w:t>
      </w:r>
      <w:proofErr w:type="gramStart"/>
      <w:r>
        <w:rPr>
          <w:lang w:val="en-US"/>
        </w:rPr>
        <w:t>is displayed</w:t>
      </w:r>
      <w:proofErr w:type="gramEnd"/>
      <w:r>
        <w:rPr>
          <w:lang w:val="en-US"/>
        </w:rPr>
        <w:t xml:space="preserve"> at a time. The global structures begin with a “g” for </w:t>
      </w:r>
      <w:r w:rsidR="00B56135" w:rsidRPr="00B56135">
        <w:rPr>
          <w:szCs w:val="22"/>
          <w:lang w:val="en-US"/>
        </w:rPr>
        <w:t>(</w:t>
      </w:r>
      <w:proofErr w:type="spellStart"/>
      <w:r w:rsidRPr="00B56135">
        <w:rPr>
          <w:szCs w:val="22"/>
          <w:lang w:val="en-US"/>
        </w:rPr>
        <w:t>gVisionSensor</w:t>
      </w:r>
      <w:proofErr w:type="spellEnd"/>
      <w:r w:rsidRPr="00B56135">
        <w:rPr>
          <w:szCs w:val="22"/>
          <w:lang w:val="en-US"/>
        </w:rPr>
        <w:t xml:space="preserve">, </w:t>
      </w:r>
      <w:proofErr w:type="spellStart"/>
      <w:r w:rsidR="00B56135" w:rsidRPr="00B56135">
        <w:rPr>
          <w:szCs w:val="22"/>
          <w:lang w:val="en-US"/>
        </w:rPr>
        <w:t>gBlob</w:t>
      </w:r>
      <w:proofErr w:type="spellEnd"/>
      <w:r w:rsidR="00B56135" w:rsidRPr="00B56135">
        <w:rPr>
          <w:szCs w:val="22"/>
          <w:lang w:val="en-US"/>
        </w:rPr>
        <w:t xml:space="preserve">, </w:t>
      </w:r>
      <w:proofErr w:type="spellStart"/>
      <w:proofErr w:type="gramStart"/>
      <w:r w:rsidR="00B56135" w:rsidRPr="00B56135">
        <w:rPr>
          <w:szCs w:val="22"/>
          <w:lang w:val="en-US"/>
        </w:rPr>
        <w:t>gMT</w:t>
      </w:r>
      <w:proofErr w:type="spellEnd"/>
      <w:proofErr w:type="gramEnd"/>
      <w:r w:rsidR="00B56135" w:rsidRPr="00B56135">
        <w:rPr>
          <w:szCs w:val="22"/>
          <w:lang w:val="en-US"/>
        </w:rPr>
        <w:t xml:space="preserve">, </w:t>
      </w:r>
      <w:proofErr w:type="spellStart"/>
      <w:r w:rsidR="00B56135" w:rsidRPr="00B56135">
        <w:rPr>
          <w:szCs w:val="22"/>
          <w:lang w:val="en-US"/>
        </w:rPr>
        <w:t>gCodeReader</w:t>
      </w:r>
      <w:proofErr w:type="spellEnd"/>
      <w:r w:rsidR="00B56135" w:rsidRPr="00B56135">
        <w:rPr>
          <w:szCs w:val="22"/>
          <w:lang w:val="en-US"/>
        </w:rPr>
        <w:t xml:space="preserve">, </w:t>
      </w:r>
      <w:proofErr w:type="spellStart"/>
      <w:r w:rsidR="00B56135" w:rsidRPr="00B56135">
        <w:rPr>
          <w:szCs w:val="22"/>
          <w:lang w:val="en-US"/>
        </w:rPr>
        <w:t>gMatch</w:t>
      </w:r>
      <w:proofErr w:type="spellEnd"/>
      <w:r w:rsidR="00B56135" w:rsidRPr="00B56135">
        <w:rPr>
          <w:szCs w:val="22"/>
          <w:lang w:val="en-US"/>
        </w:rPr>
        <w:t xml:space="preserve">, </w:t>
      </w:r>
      <w:proofErr w:type="spellStart"/>
      <w:r w:rsidR="00B56135" w:rsidRPr="00B56135">
        <w:rPr>
          <w:szCs w:val="22"/>
          <w:lang w:val="en-US"/>
        </w:rPr>
        <w:t>gOCR</w:t>
      </w:r>
      <w:proofErr w:type="spellEnd"/>
      <w:r w:rsidR="00B56135" w:rsidRPr="00B56135">
        <w:rPr>
          <w:szCs w:val="22"/>
          <w:lang w:val="en-US"/>
        </w:rPr>
        <w:t>)</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proofErr w:type="spellStart"/>
      <w:r w:rsidR="00B56135">
        <w:rPr>
          <w:lang w:val="en-US"/>
        </w:rPr>
        <w:t>vis</w:t>
      </w:r>
      <w:r>
        <w:rPr>
          <w:lang w:val="en-US"/>
        </w:rPr>
        <w:t>SelectedSensor</w:t>
      </w:r>
      <w:proofErr w:type="spellEnd"/>
      <w:r>
        <w:rPr>
          <w:lang w:val="en-US"/>
        </w:rPr>
        <w:t>” maps one of the global structures to the dynamic local variable</w:t>
      </w:r>
      <w:r w:rsidR="00B56135">
        <w:rPr>
          <w:lang w:val="en-US"/>
        </w:rPr>
        <w:t xml:space="preserve"> in the task “</w:t>
      </w:r>
      <w:proofErr w:type="spellStart"/>
      <w:r w:rsidR="00B56135">
        <w:rPr>
          <w:lang w:val="en-US"/>
        </w:rPr>
        <w:t>Vi_main</w:t>
      </w:r>
      <w:proofErr w:type="spellEnd"/>
      <w:r w:rsidR="00B56135">
        <w:rPr>
          <w:lang w:val="en-US"/>
        </w:rPr>
        <w:t>”</w:t>
      </w:r>
      <w:r>
        <w:rPr>
          <w:lang w:val="en-US"/>
        </w:rPr>
        <w:t>.</w:t>
      </w:r>
      <w:r w:rsidR="00B56135">
        <w:rPr>
          <w:lang w:val="en-US"/>
        </w:rPr>
        <w:t xml:space="preserve"> </w:t>
      </w:r>
      <w:r w:rsidR="00B56135">
        <w:rPr>
          <w:lang w:val="en-US"/>
        </w:rPr>
        <w:t>The variable “</w:t>
      </w:r>
      <w:proofErr w:type="spellStart"/>
      <w:r w:rsidR="00B56135">
        <w:rPr>
          <w:lang w:val="en-US"/>
        </w:rPr>
        <w:t>vis</w:t>
      </w:r>
      <w:r w:rsidR="00B56135">
        <w:rPr>
          <w:lang w:val="en-US"/>
        </w:rPr>
        <w:t>SelectedLight</w:t>
      </w:r>
      <w:proofErr w:type="spellEnd"/>
      <w:r w:rsidR="00B56135">
        <w:rPr>
          <w:lang w:val="en-US"/>
        </w:rPr>
        <w:t>” maps one of the global structures to the dynamic local variable in the task “</w:t>
      </w:r>
      <w:proofErr w:type="spellStart"/>
      <w:r w:rsidR="00B56135">
        <w:rPr>
          <w:lang w:val="en-US"/>
        </w:rPr>
        <w:t>Vi</w:t>
      </w:r>
      <w:r w:rsidR="00B56135">
        <w:rPr>
          <w:lang w:val="en-US"/>
        </w:rPr>
        <w:t>_light</w:t>
      </w:r>
      <w:proofErr w:type="spellEnd"/>
      <w:r w:rsidR="00B56135">
        <w:rPr>
          <w:lang w:val="en-US"/>
        </w:rPr>
        <w:t>”.</w:t>
      </w:r>
    </w:p>
    <w:p w:rsidR="00D4338D" w:rsidRPr="00D4338D" w:rsidRDefault="00E35768" w:rsidP="00D4338D">
      <w:pPr>
        <w:pStyle w:val="berschrift2"/>
        <w:rPr>
          <w:lang w:val="en-US"/>
        </w:rPr>
      </w:pPr>
      <w:bookmarkStart w:id="8" w:name="_Toc35518503"/>
      <w:r>
        <w:rPr>
          <w:lang w:val="en-US"/>
        </w:rPr>
        <w:t xml:space="preserve">Vision sensor </w:t>
      </w:r>
      <w:r w:rsidR="00D4338D">
        <w:rPr>
          <w:lang w:val="en-US"/>
        </w:rPr>
        <w:t>structure</w:t>
      </w:r>
      <w:r w:rsidR="00163E8E">
        <w:rPr>
          <w:lang w:val="en-US"/>
        </w:rPr>
        <w:t xml:space="preserve"> (</w:t>
      </w:r>
      <w:proofErr w:type="spellStart"/>
      <w:r w:rsidR="00163E8E">
        <w:rPr>
          <w:lang w:val="en-US"/>
        </w:rPr>
        <w:t>gVisionSensor</w:t>
      </w:r>
      <w:proofErr w:type="spellEnd"/>
      <w:r w:rsidR="00163E8E">
        <w:rPr>
          <w:lang w:val="en-US"/>
        </w:rPr>
        <w:t>)</w:t>
      </w:r>
      <w:bookmarkEnd w:id="8"/>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9767C1" w:rsidP="00D4338D">
      <w:pPr>
        <w:ind w:left="3540" w:hanging="2124"/>
        <w:jc w:val="both"/>
        <w:rPr>
          <w:noProof/>
          <w:sz w:val="20"/>
          <w:szCs w:val="22"/>
          <w:lang w:val="en-US" w:eastAsia="de-AT"/>
        </w:rPr>
      </w:pPr>
      <w:r w:rsidRPr="00163E8E">
        <w:rPr>
          <w:noProof/>
          <w:sz w:val="20"/>
          <w:szCs w:val="22"/>
          <w:lang w:val="en-US" w:eastAsia="de-AT"/>
        </w:rPr>
        <w:t>AutoSetupTransfer</w:t>
      </w:r>
      <w:r w:rsidR="00D4338D" w:rsidRPr="00163E8E">
        <w:rPr>
          <w:noProof/>
          <w:sz w:val="20"/>
          <w:szCs w:val="22"/>
          <w:lang w:val="en-US" w:eastAsia="de-AT"/>
        </w:rPr>
        <w:tab/>
      </w:r>
      <w:r w:rsidRPr="00163E8E">
        <w:rPr>
          <w:noProof/>
          <w:sz w:val="20"/>
          <w:szCs w:val="22"/>
          <w:lang w:val="en-US" w:eastAsia="de-AT"/>
        </w:rPr>
        <w:t>Transfer parameters generated with auto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Pr="00163E8E"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w:t>
      </w:r>
      <w:proofErr w:type="spellStart"/>
      <w:proofErr w:type="gramStart"/>
      <w:r w:rsidRPr="00163E8E">
        <w:rPr>
          <w:sz w:val="20"/>
          <w:szCs w:val="18"/>
          <w:lang w:val="en-US"/>
        </w:rPr>
        <w:t>gBlob</w:t>
      </w:r>
      <w:proofErr w:type="spellEnd"/>
      <w:proofErr w:type="gramEnd"/>
      <w:r w:rsidRPr="00163E8E">
        <w:rPr>
          <w:sz w:val="20"/>
          <w:szCs w:val="18"/>
          <w:lang w:val="en-US"/>
        </w:rPr>
        <w:t xml:space="preserve">, </w:t>
      </w:r>
      <w:proofErr w:type="spellStart"/>
      <w:r w:rsidRPr="00163E8E">
        <w:rPr>
          <w:sz w:val="20"/>
          <w:szCs w:val="18"/>
          <w:lang w:val="en-US"/>
        </w:rPr>
        <w:t>gMT</w:t>
      </w:r>
      <w:proofErr w:type="spellEnd"/>
      <w:r w:rsidRPr="00163E8E">
        <w:rPr>
          <w:sz w:val="20"/>
          <w:szCs w:val="18"/>
          <w:lang w:val="en-US"/>
        </w:rPr>
        <w:t xml:space="preserve">, </w:t>
      </w:r>
      <w:proofErr w:type="spellStart"/>
      <w:r w:rsidRPr="00163E8E">
        <w:rPr>
          <w:sz w:val="20"/>
          <w:szCs w:val="18"/>
          <w:lang w:val="en-US"/>
        </w:rPr>
        <w:t>gCodeReader</w:t>
      </w:r>
      <w:proofErr w:type="spellEnd"/>
      <w:r w:rsidRPr="00163E8E">
        <w:rPr>
          <w:sz w:val="20"/>
          <w:szCs w:val="18"/>
          <w:lang w:val="en-US"/>
        </w:rPr>
        <w:t xml:space="preserve">, </w:t>
      </w:r>
      <w:proofErr w:type="spellStart"/>
      <w:r w:rsidRPr="00163E8E">
        <w:rPr>
          <w:sz w:val="20"/>
          <w:szCs w:val="18"/>
          <w:lang w:val="en-US"/>
        </w:rPr>
        <w:t>gMatch</w:t>
      </w:r>
      <w:proofErr w:type="spellEnd"/>
      <w:r w:rsidRPr="00163E8E">
        <w:rPr>
          <w:sz w:val="20"/>
          <w:szCs w:val="18"/>
          <w:lang w:val="en-US"/>
        </w:rPr>
        <w:t xml:space="preserve">, </w:t>
      </w:r>
      <w:proofErr w:type="spellStart"/>
      <w:r w:rsidRPr="00163E8E">
        <w:rPr>
          <w:sz w:val="20"/>
          <w:szCs w:val="18"/>
          <w:lang w:val="en-US"/>
        </w:rPr>
        <w:t>gOCR</w:t>
      </w:r>
      <w:proofErr w:type="spellEnd"/>
      <w:r w:rsidRPr="00163E8E">
        <w:rPr>
          <w:sz w:val="20"/>
          <w:szCs w:val="18"/>
          <w:lang w:val="en-US"/>
        </w:rPr>
        <w:t>)</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 xml:space="preserve">All other </w:t>
      </w:r>
      <w:proofErr w:type="gramStart"/>
      <w:r w:rsidRPr="00163E8E">
        <w:rPr>
          <w:sz w:val="20"/>
          <w:szCs w:val="18"/>
          <w:lang w:val="en-US"/>
        </w:rPr>
        <w:t>parameters</w:t>
      </w:r>
      <w:r w:rsidRPr="00163E8E">
        <w:rPr>
          <w:noProof/>
          <w:sz w:val="20"/>
          <w:szCs w:val="22"/>
          <w:lang w:val="en-US" w:eastAsia="de-AT"/>
        </w:rPr>
        <w:t>,</w:t>
      </w:r>
      <w:proofErr w:type="gramEnd"/>
      <w:r w:rsidRPr="00163E8E">
        <w:rPr>
          <w:noProof/>
          <w:sz w:val="20"/>
          <w:szCs w:val="22"/>
          <w:lang w:val="en-US" w:eastAsia="de-AT"/>
        </w:rPr>
        <w:t xml:space="preserve"> see </w:t>
      </w:r>
      <w:r w:rsidRPr="00163E8E">
        <w:rPr>
          <w:noProof/>
          <w:sz w:val="20"/>
          <w:szCs w:val="22"/>
          <w:lang w:val="en-US" w:eastAsia="de-AT"/>
        </w:rPr>
        <w:t xml:space="preserve">camera </w:t>
      </w:r>
      <w:r w:rsidRPr="00163E8E">
        <w:rPr>
          <w:noProof/>
          <w:sz w:val="20"/>
          <w:szCs w:val="22"/>
          <w:lang w:val="en-US" w:eastAsia="de-AT"/>
        </w:rPr>
        <w:t>manual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w:t>
      </w:r>
      <w:r w:rsidR="00C06F26" w:rsidRPr="00163E8E">
        <w:rPr>
          <w:noProof/>
          <w:sz w:val="20"/>
          <w:szCs w:val="22"/>
          <w:lang w:val="en-US" w:eastAsia="de-AT"/>
        </w:rPr>
        <w:t>n</w:t>
      </w:r>
      <w:r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9" w:name="_Toc35518504"/>
      <w:r>
        <w:rPr>
          <w:lang w:val="en-US"/>
        </w:rPr>
        <w:lastRenderedPageBreak/>
        <w:t>Functional</w:t>
      </w:r>
      <w:r w:rsidR="009767C1">
        <w:rPr>
          <w:lang w:val="en-US"/>
        </w:rPr>
        <w:t xml:space="preserve"> structure</w:t>
      </w:r>
      <w:bookmarkEnd w:id="9"/>
    </w:p>
    <w:p w:rsidR="009767C1" w:rsidRPr="00A95971" w:rsidRDefault="00293DE0" w:rsidP="009767C1">
      <w:pPr>
        <w:jc w:val="both"/>
        <w:rPr>
          <w:lang w:val="en-US"/>
        </w:rPr>
      </w:pPr>
      <w:r>
        <w:rPr>
          <w:lang w:val="en-US"/>
        </w:rPr>
        <w:t xml:space="preserve">Each vision function has its own structure </w:t>
      </w:r>
      <w:r w:rsidR="00B56135">
        <w:rPr>
          <w:lang w:val="en-US"/>
        </w:rPr>
        <w:t>(</w:t>
      </w:r>
      <w:proofErr w:type="spellStart"/>
      <w:r w:rsidR="00B56135">
        <w:rPr>
          <w:lang w:val="en-US"/>
        </w:rPr>
        <w:t>gBlob</w:t>
      </w:r>
      <w:proofErr w:type="spellEnd"/>
      <w:r w:rsidR="00B56135">
        <w:rPr>
          <w:lang w:val="en-US"/>
        </w:rPr>
        <w:t xml:space="preserve">, </w:t>
      </w:r>
      <w:proofErr w:type="spellStart"/>
      <w:proofErr w:type="gramStart"/>
      <w:r w:rsidR="00B56135">
        <w:rPr>
          <w:lang w:val="en-US"/>
        </w:rPr>
        <w:t>gMT</w:t>
      </w:r>
      <w:proofErr w:type="spellEnd"/>
      <w:proofErr w:type="gramEnd"/>
      <w:r w:rsidR="00B56135">
        <w:rPr>
          <w:lang w:val="en-US"/>
        </w:rPr>
        <w:t xml:space="preserve">, </w:t>
      </w:r>
      <w:proofErr w:type="spellStart"/>
      <w:r w:rsidR="00B56135">
        <w:rPr>
          <w:lang w:val="en-US"/>
        </w:rPr>
        <w:t>gCodeReader</w:t>
      </w:r>
      <w:proofErr w:type="spellEnd"/>
      <w:r w:rsidR="00B56135">
        <w:rPr>
          <w:lang w:val="en-US"/>
        </w:rPr>
        <w:t xml:space="preserve">, </w:t>
      </w:r>
      <w:proofErr w:type="spellStart"/>
      <w:r w:rsidR="00B56135">
        <w:rPr>
          <w:lang w:val="en-US"/>
        </w:rPr>
        <w:t>gMatch</w:t>
      </w:r>
      <w:proofErr w:type="spellEnd"/>
      <w:r w:rsidR="00B56135">
        <w:rPr>
          <w:lang w:val="en-US"/>
        </w:rPr>
        <w:t xml:space="preserve">, </w:t>
      </w:r>
      <w:proofErr w:type="spellStart"/>
      <w:r w:rsidR="00B56135">
        <w:rPr>
          <w:lang w:val="en-US"/>
        </w:rPr>
        <w:t>gOCR</w:t>
      </w:r>
      <w:proofErr w:type="spellEnd"/>
      <w:r w:rsidR="00B56135">
        <w:rPr>
          <w:lang w:val="en-US"/>
        </w:rPr>
        <w:t xml:space="preserve">) </w:t>
      </w:r>
      <w:r>
        <w:rPr>
          <w:lang w:val="en-US"/>
        </w:rPr>
        <w:t>containing the following sub structures</w:t>
      </w:r>
      <w:r w:rsidR="00C06F26">
        <w:rPr>
          <w:lang w:val="en-US"/>
        </w:rPr>
        <w:t>.</w:t>
      </w:r>
    </w:p>
    <w:p w:rsidR="009767C1" w:rsidRPr="00A95971" w:rsidRDefault="009767C1" w:rsidP="009767C1">
      <w:pPr>
        <w:jc w:val="both"/>
        <w:rPr>
          <w:lang w:val="en-US"/>
        </w:rPr>
      </w:pPr>
    </w:p>
    <w:p w:rsidR="009767C1" w:rsidRPr="00163E8E" w:rsidRDefault="009767C1" w:rsidP="009767C1">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293DE0" w:rsidRPr="00163E8E">
        <w:rPr>
          <w:noProof/>
          <w:sz w:val="20"/>
          <w:szCs w:val="22"/>
          <w:lang w:val="en-US" w:eastAsia="de-AT"/>
        </w:rPr>
        <w:t>Function related</w:t>
      </w:r>
      <w:r w:rsidRPr="00163E8E">
        <w:rPr>
          <w:noProof/>
          <w:sz w:val="20"/>
          <w:szCs w:val="22"/>
          <w:lang w:val="en-US" w:eastAsia="de-AT"/>
        </w:rPr>
        <w:t xml:space="preserve"> configuration, see ma</w:t>
      </w:r>
      <w:r w:rsidR="00CC6B1E" w:rsidRPr="00163E8E">
        <w:rPr>
          <w:noProof/>
          <w:sz w:val="20"/>
          <w:szCs w:val="22"/>
          <w:lang w:val="en-US" w:eastAsia="de-AT"/>
        </w:rPr>
        <w:t>n</w:t>
      </w:r>
      <w:r w:rsidRPr="00163E8E">
        <w:rPr>
          <w:noProof/>
          <w:sz w:val="20"/>
          <w:szCs w:val="22"/>
          <w:lang w:val="en-US" w:eastAsia="de-AT"/>
        </w:rPr>
        <w:t>ual for details</w:t>
      </w:r>
    </w:p>
    <w:p w:rsidR="000018A7" w:rsidRPr="00163E8E" w:rsidRDefault="009767C1" w:rsidP="000018A7">
      <w:pPr>
        <w:jc w:val="both"/>
        <w:rPr>
          <w:noProof/>
          <w:sz w:val="20"/>
          <w:szCs w:val="22"/>
          <w:lang w:val="en-US" w:eastAsia="de-AT"/>
        </w:rPr>
      </w:pPr>
      <w:r w:rsidRPr="00163E8E">
        <w:rPr>
          <w:noProof/>
          <w:sz w:val="20"/>
          <w:szCs w:val="22"/>
          <w:lang w:val="en-US" w:eastAsia="de-AT"/>
        </w:rPr>
        <w:tab/>
      </w:r>
      <w:r w:rsidR="00293DE0" w:rsidRPr="00163E8E">
        <w:rPr>
          <w:noProof/>
          <w:sz w:val="20"/>
          <w:szCs w:val="22"/>
          <w:lang w:val="en-US" w:eastAsia="de-AT"/>
        </w:rPr>
        <w:t>DATA</w:t>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t>Vision data,</w:t>
      </w:r>
      <w:r w:rsidRPr="00163E8E">
        <w:rPr>
          <w:noProof/>
          <w:sz w:val="20"/>
          <w:szCs w:val="22"/>
          <w:lang w:val="en-US" w:eastAsia="de-AT"/>
        </w:rPr>
        <w:t xml:space="preserve"> see ma</w:t>
      </w:r>
      <w:r w:rsidR="00C06F26" w:rsidRPr="00163E8E">
        <w:rPr>
          <w:noProof/>
          <w:sz w:val="20"/>
          <w:szCs w:val="22"/>
          <w:lang w:val="en-US" w:eastAsia="de-AT"/>
        </w:rPr>
        <w:t>n</w:t>
      </w:r>
      <w:r w:rsidRPr="00163E8E">
        <w:rPr>
          <w:noProof/>
          <w:sz w:val="20"/>
          <w:szCs w:val="22"/>
          <w:lang w:val="en-US" w:eastAsia="de-AT"/>
        </w:rPr>
        <w:t>ual for details</w:t>
      </w:r>
      <w:bookmarkStart w:id="10" w:name="_Record_structure"/>
      <w:bookmarkEnd w:id="10"/>
    </w:p>
    <w:p w:rsidR="00E35768" w:rsidRDefault="00E35768" w:rsidP="000018A7">
      <w:pPr>
        <w:jc w:val="both"/>
        <w:rPr>
          <w:noProof/>
          <w:sz w:val="18"/>
          <w:szCs w:val="22"/>
          <w:lang w:val="en-US" w:eastAsia="de-AT"/>
        </w:rPr>
      </w:pPr>
    </w:p>
    <w:p w:rsidR="00E35768" w:rsidRPr="00D4338D" w:rsidRDefault="00E35768" w:rsidP="00E35768">
      <w:pPr>
        <w:pStyle w:val="berschrift2"/>
        <w:rPr>
          <w:lang w:val="en-US"/>
        </w:rPr>
      </w:pPr>
      <w:bookmarkStart w:id="11" w:name="_Ref11410095"/>
      <w:bookmarkStart w:id="12" w:name="_Toc35518505"/>
      <w:r>
        <w:rPr>
          <w:lang w:val="en-US"/>
        </w:rPr>
        <w:t>Vision image structure</w:t>
      </w:r>
      <w:bookmarkEnd w:id="11"/>
      <w:bookmarkEnd w:id="12"/>
    </w:p>
    <w:p w:rsidR="00E35768" w:rsidRPr="00A95971" w:rsidRDefault="00E35768" w:rsidP="00E35768">
      <w:pPr>
        <w:jc w:val="both"/>
        <w:rPr>
          <w:lang w:val="en-US"/>
        </w:rPr>
      </w:pPr>
      <w:r>
        <w:rPr>
          <w:lang w:val="en-US"/>
        </w:rPr>
        <w:t xml:space="preserve">The image structure handles all functions and parameters that </w:t>
      </w:r>
      <w:proofErr w:type="gramStart"/>
      <w:r>
        <w:rPr>
          <w:lang w:val="en-US"/>
        </w:rPr>
        <w:t>are related</w:t>
      </w:r>
      <w:proofErr w:type="gramEnd"/>
      <w:r>
        <w:rPr>
          <w:lang w:val="en-US"/>
        </w:rPr>
        <w:t xml:space="preserve">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Upload</w:t>
      </w:r>
      <w:r w:rsidRPr="00163E8E">
        <w:rPr>
          <w:noProof/>
          <w:sz w:val="20"/>
          <w:szCs w:val="22"/>
          <w:lang w:val="en-US" w:eastAsia="de-AT"/>
        </w:rPr>
        <w:tab/>
        <w:t xml:space="preserve">Upload an image from the </w:t>
      </w:r>
      <w:r w:rsidR="00163E8E" w:rsidRPr="00163E8E">
        <w:rPr>
          <w:noProof/>
          <w:sz w:val="20"/>
          <w:szCs w:val="22"/>
          <w:lang w:val="en-US" w:eastAsia="de-AT"/>
        </w:rPr>
        <w:t>sensor</w:t>
      </w:r>
      <w:r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ConvertCycles</w:t>
      </w:r>
      <w:r w:rsidRPr="00163E8E">
        <w:rPr>
          <w:noProof/>
          <w:sz w:val="20"/>
          <w:szCs w:val="22"/>
          <w:lang w:val="en-US" w:eastAsia="de-AT"/>
        </w:rPr>
        <w:tab/>
      </w:r>
      <w:r w:rsidRPr="00163E8E">
        <w:rPr>
          <w:noProof/>
          <w:sz w:val="20"/>
          <w:szCs w:val="22"/>
          <w:lang w:val="en-US" w:eastAsia="de-AT"/>
        </w:rPr>
        <w:tab/>
        <w:t>For saving the image with crosshair the imagedate needs to be</w:t>
      </w:r>
    </w:p>
    <w:p w:rsidR="008B5148" w:rsidRPr="00163E8E" w:rsidRDefault="008B5148" w:rsidP="008B5148">
      <w:pPr>
        <w:ind w:left="3540"/>
        <w:jc w:val="both"/>
        <w:rPr>
          <w:noProof/>
          <w:sz w:val="20"/>
          <w:szCs w:val="22"/>
          <w:lang w:val="en-US" w:eastAsia="de-AT"/>
        </w:rPr>
      </w:pP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0353DA" w:rsidRPr="00163E8E" w:rsidRDefault="000353DA" w:rsidP="00E35768">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information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0353DA" w:rsidRPr="00163E8E">
        <w:rPr>
          <w:noProof/>
          <w:sz w:val="20"/>
          <w:szCs w:val="22"/>
          <w:lang w:val="en-US" w:eastAsia="de-AT"/>
        </w:rPr>
        <w:t>DATA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3" w:name="_Toc35518506"/>
      <w:r>
        <w:rPr>
          <w:lang w:val="en-US"/>
        </w:rPr>
        <w:lastRenderedPageBreak/>
        <w:t>Description</w:t>
      </w:r>
      <w:bookmarkEnd w:id="13"/>
    </w:p>
    <w:p w:rsidR="00FC22E8" w:rsidRPr="00FC22E8" w:rsidRDefault="009454E2" w:rsidP="00FE04EE">
      <w:pPr>
        <w:pStyle w:val="berschrift2"/>
        <w:rPr>
          <w:sz w:val="28"/>
          <w:lang w:val="en-US"/>
        </w:rPr>
      </w:pPr>
      <w:bookmarkStart w:id="14" w:name="_Toc35518507"/>
      <w:r w:rsidRPr="009454E2">
        <w:rPr>
          <w:rFonts w:cs="Arial"/>
          <w:noProof/>
          <w:szCs w:val="22"/>
          <w:lang w:val="de-AT" w:eastAsia="de-AT"/>
        </w:rPr>
        <w:drawing>
          <wp:anchor distT="0" distB="0" distL="114300" distR="114300" simplePos="0" relativeHeight="251669504"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4"/>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Pr>
          <w:lang w:val="en-US"/>
        </w:rPr>
        <w:t>VSS112Q22.081P-E01.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w:t>
      </w:r>
      <w:proofErr w:type="gramStart"/>
      <w:r w:rsidR="009454E2">
        <w:rPr>
          <w:rFonts w:cs="Arial"/>
          <w:szCs w:val="22"/>
          <w:lang w:val="en-US"/>
        </w:rPr>
        <w:t>to quickly switch</w:t>
      </w:r>
      <w:proofErr w:type="gramEnd"/>
      <w:r w:rsidR="009454E2">
        <w:rPr>
          <w:rFonts w:cs="Arial"/>
          <w:szCs w:val="22"/>
          <w:lang w:val="en-US"/>
        </w:rPr>
        <w:t xml:space="preserve">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proofErr w:type="gramStart"/>
      <w:r>
        <w:rPr>
          <w:rFonts w:cs="Arial"/>
          <w:szCs w:val="22"/>
          <w:lang w:val="en-US"/>
        </w:rPr>
        <w:t>1</w:t>
      </w:r>
      <w:proofErr w:type="gramEnd"/>
      <w:r w:rsidR="00FC22E8">
        <w:rPr>
          <w:rFonts w:cs="Arial"/>
          <w:szCs w:val="22"/>
          <w:lang w:val="en-US"/>
        </w:rPr>
        <w:t>: Blob</w:t>
      </w:r>
    </w:p>
    <w:p w:rsidR="009454E2" w:rsidRDefault="009454E2" w:rsidP="009454E2">
      <w:pPr>
        <w:pStyle w:val="FlietextEinzug"/>
        <w:ind w:left="0"/>
        <w:jc w:val="both"/>
        <w:rPr>
          <w:rFonts w:cs="Arial"/>
          <w:szCs w:val="22"/>
          <w:lang w:val="en-US"/>
        </w:rPr>
      </w:pPr>
      <w:proofErr w:type="gramStart"/>
      <w:r>
        <w:rPr>
          <w:rFonts w:cs="Arial"/>
          <w:szCs w:val="22"/>
          <w:lang w:val="en-US"/>
        </w:rPr>
        <w:t>2</w:t>
      </w:r>
      <w:proofErr w:type="gramEnd"/>
      <w:r>
        <w:rPr>
          <w:rFonts w:cs="Arial"/>
          <w:szCs w:val="22"/>
          <w:lang w:val="en-US"/>
        </w:rPr>
        <w:t>: Measurement</w:t>
      </w:r>
    </w:p>
    <w:p w:rsidR="009454E2" w:rsidRDefault="009454E2" w:rsidP="009454E2">
      <w:pPr>
        <w:pStyle w:val="FlietextEinzug"/>
        <w:ind w:left="0"/>
        <w:jc w:val="both"/>
        <w:rPr>
          <w:rFonts w:cs="Arial"/>
          <w:szCs w:val="22"/>
          <w:lang w:val="en-US"/>
        </w:rPr>
      </w:pPr>
      <w:proofErr w:type="gramStart"/>
      <w:r>
        <w:rPr>
          <w:rFonts w:cs="Arial"/>
          <w:szCs w:val="22"/>
          <w:lang w:val="en-US"/>
        </w:rPr>
        <w:t>3</w:t>
      </w:r>
      <w:proofErr w:type="gramEnd"/>
      <w:r>
        <w:rPr>
          <w:rFonts w:cs="Arial"/>
          <w:szCs w:val="22"/>
          <w:lang w:val="en-US"/>
        </w:rPr>
        <w:t>: Code Reader</w:t>
      </w:r>
    </w:p>
    <w:p w:rsidR="00FC22E8" w:rsidRDefault="009454E2" w:rsidP="001F0BAA">
      <w:pPr>
        <w:pStyle w:val="FlietextEinzug"/>
        <w:ind w:left="0"/>
        <w:jc w:val="both"/>
        <w:rPr>
          <w:rFonts w:cs="Arial"/>
          <w:szCs w:val="22"/>
          <w:lang w:val="en-US"/>
        </w:rPr>
      </w:pPr>
      <w:proofErr w:type="gramStart"/>
      <w:r>
        <w:rPr>
          <w:rFonts w:cs="Arial"/>
          <w:szCs w:val="22"/>
          <w:lang w:val="en-US"/>
        </w:rPr>
        <w:t>4</w:t>
      </w:r>
      <w:proofErr w:type="gramEnd"/>
      <w:r w:rsidR="00FC22E8">
        <w:rPr>
          <w:rFonts w:cs="Arial"/>
          <w:szCs w:val="22"/>
          <w:lang w:val="en-US"/>
        </w:rPr>
        <w:t>: Match</w:t>
      </w:r>
    </w:p>
    <w:p w:rsidR="00C02968" w:rsidRDefault="009454E2" w:rsidP="00C02968">
      <w:pPr>
        <w:pStyle w:val="FlietextEinzug"/>
        <w:ind w:left="0"/>
        <w:jc w:val="both"/>
        <w:rPr>
          <w:rFonts w:cs="Arial"/>
          <w:szCs w:val="22"/>
          <w:lang w:val="en-US"/>
        </w:rPr>
      </w:pPr>
      <w:proofErr w:type="gramStart"/>
      <w:r>
        <w:rPr>
          <w:rFonts w:cs="Arial"/>
          <w:szCs w:val="22"/>
          <w:lang w:val="en-US"/>
        </w:rPr>
        <w:t>5</w:t>
      </w:r>
      <w:proofErr w:type="gramEnd"/>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w:t>
      </w:r>
      <w:proofErr w:type="spellStart"/>
      <w:r w:rsidR="00CF331B" w:rsidRPr="00EA703D">
        <w:rPr>
          <w:i/>
          <w:lang w:val="en-US"/>
        </w:rPr>
        <w:t>ProjectName</w:t>
      </w:r>
      <w:proofErr w:type="spellEnd"/>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proofErr w:type="gramStart"/>
      <w:r>
        <w:rPr>
          <w:lang w:val="en-US"/>
        </w:rPr>
        <w:t>and</w:t>
      </w:r>
      <w:proofErr w:type="gramEnd"/>
      <w:r>
        <w:rPr>
          <w:lang w:val="en-US"/>
        </w:rPr>
        <w:t xml:space="preserve">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5" w:name="_Toc35518508"/>
      <w:r>
        <w:rPr>
          <w:lang w:val="en-US"/>
        </w:rPr>
        <w:lastRenderedPageBreak/>
        <w:t>Demo application</w:t>
      </w:r>
      <w:bookmarkEnd w:id="15"/>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AT"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A705DC" w:rsidP="001F0BAA">
      <w:pPr>
        <w:pStyle w:val="FlietextEinzug"/>
        <w:ind w:left="0"/>
        <w:jc w:val="both"/>
        <w:rPr>
          <w:rFonts w:cs="Arial"/>
          <w:noProof/>
          <w:szCs w:val="22"/>
          <w:lang w:val="en-US" w:eastAsia="de-AT"/>
        </w:rPr>
      </w:pPr>
    </w:p>
    <w:p w:rsidR="003C1AF4" w:rsidRDefault="003B081A" w:rsidP="001F0BAA">
      <w:pPr>
        <w:pStyle w:val="FlietextEinzug"/>
        <w:ind w:left="0"/>
        <w:jc w:val="both"/>
        <w:rPr>
          <w:rFonts w:cs="Arial"/>
          <w:noProof/>
          <w:szCs w:val="22"/>
          <w:lang w:val="en-US" w:eastAsia="de-AT"/>
        </w:rPr>
      </w:pPr>
      <w:r w:rsidRPr="003B081A">
        <w:rPr>
          <w:rFonts w:cs="Arial"/>
          <w:noProof/>
          <w:szCs w:val="22"/>
          <w:lang w:val="de-AT" w:eastAsia="de-AT"/>
        </w:rPr>
        <w:drawing>
          <wp:anchor distT="0" distB="0" distL="114300" distR="114300" simplePos="0" relativeHeight="251668480" behindDoc="1" locked="0" layoutInCell="1" allowOverlap="1">
            <wp:simplePos x="0" y="0"/>
            <wp:positionH relativeFrom="margin">
              <wp:align>right</wp:align>
            </wp:positionH>
            <wp:positionV relativeFrom="paragraph">
              <wp:posOffset>5715</wp:posOffset>
            </wp:positionV>
            <wp:extent cx="2453640" cy="1165860"/>
            <wp:effectExtent l="0" t="0" r="3810" b="0"/>
            <wp:wrapTight wrapText="bothSides">
              <wp:wrapPolygon edited="0">
                <wp:start x="0" y="0"/>
                <wp:lineTo x="0" y="21176"/>
                <wp:lineTo x="21466" y="21176"/>
                <wp:lineTo x="2146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3640" cy="1165860"/>
                    </a:xfrm>
                    <a:prstGeom prst="rect">
                      <a:avLst/>
                    </a:prstGeom>
                  </pic:spPr>
                </pic:pic>
              </a:graphicData>
            </a:graphic>
            <wp14:sizeRelH relativeFrom="page">
              <wp14:pctWidth>0</wp14:pctWidth>
            </wp14:sizeRelH>
            <wp14:sizeRelV relativeFrom="page">
              <wp14:pctHeight>0</wp14:pctHeight>
            </wp14:sizeRelV>
          </wp:anchor>
        </w:drawing>
      </w:r>
      <w:r w:rsidR="00A705DC">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sidR="00A705DC">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 When the process is finished click “Store Values” to transfer the automatic generated values to the active configuration</w:t>
      </w:r>
      <w:r w:rsidR="003C1AF4">
        <w:rPr>
          <w:rFonts w:cs="Arial"/>
          <w:noProof/>
          <w:szCs w:val="22"/>
          <w:lang w:val="en-US" w:eastAsia="de-AT"/>
        </w:rPr>
        <w:t xml:space="preserve"> or click “Stop Setup” to discard the generated values</w:t>
      </w:r>
      <w:r>
        <w:rPr>
          <w:rFonts w:cs="Arial"/>
          <w:noProof/>
          <w:szCs w:val="22"/>
          <w:lang w:val="en-US" w:eastAsia="de-AT"/>
        </w:rPr>
        <w:t>.</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en-US" w:eastAsia="de-AT"/>
        </w:rPr>
        <w:drawing>
          <wp:anchor distT="0" distB="0" distL="114300" distR="114300" simplePos="0" relativeHeight="251672576"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EA703D">
        <w:rPr>
          <w:rFonts w:cs="Arial"/>
          <w:noProof/>
          <w:szCs w:val="22"/>
          <w:lang w:val="en-US" w:eastAsia="de-AT"/>
        </w:rPr>
        <w:t>4.9</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r>
        <w:rPr>
          <w:lang w:val="en-US"/>
        </w:rPr>
        <w:lastRenderedPageBreak/>
        <w:t>Changing the demo</w:t>
      </w:r>
    </w:p>
    <w:p w:rsidR="002A39B1" w:rsidRDefault="002A39B1" w:rsidP="002A39B1">
      <w:pPr>
        <w:pStyle w:val="FlietextEinzug"/>
        <w:ind w:left="0"/>
        <w:jc w:val="both"/>
        <w:rPr>
          <w:rFonts w:cs="Arial"/>
          <w:noProof/>
          <w:szCs w:val="22"/>
          <w:lang w:val="en-US" w:eastAsia="de-AT"/>
        </w:rPr>
      </w:pPr>
      <w:r>
        <w:rPr>
          <w:rFonts w:cs="Arial"/>
          <w:szCs w:val="22"/>
          <w:lang w:val="en-US"/>
        </w:rPr>
        <w:t xml:space="preserve">The different tasks </w:t>
      </w:r>
      <w:proofErr w:type="gramStart"/>
      <w:r>
        <w:rPr>
          <w:rFonts w:cs="Arial"/>
          <w:szCs w:val="22"/>
          <w:lang w:val="en-US"/>
        </w:rPr>
        <w:t>are designed</w:t>
      </w:r>
      <w:proofErr w:type="gramEnd"/>
      <w:r>
        <w:rPr>
          <w:rFonts w:cs="Arial"/>
          <w:szCs w:val="22"/>
          <w:lang w:val="en-US"/>
        </w:rPr>
        <w:t xml:space="preserve">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D03001" w:rsidRDefault="00D03001">
      <w:pPr>
        <w:widowControl/>
        <w:suppressAutoHyphens w:val="0"/>
        <w:rPr>
          <w:b/>
          <w:noProof/>
          <w:color w:val="FF8800"/>
          <w:lang w:val="en-US" w:eastAsia="de-AT"/>
        </w:rPr>
      </w:pPr>
      <w:bookmarkStart w:id="16" w:name="_GoBack"/>
      <w:bookmarkEnd w:id="16"/>
      <w:r>
        <w:rPr>
          <w:noProof/>
          <w:lang w:val="en-US" w:eastAsia="de-AT"/>
        </w:rPr>
        <w:br w:type="page"/>
      </w:r>
    </w:p>
    <w:p w:rsidR="00D4338D" w:rsidRDefault="00FE04EE" w:rsidP="00FE04EE">
      <w:pPr>
        <w:pStyle w:val="berschrift2"/>
        <w:rPr>
          <w:noProof/>
          <w:lang w:val="en-US" w:eastAsia="de-AT"/>
        </w:rPr>
      </w:pPr>
      <w:bookmarkStart w:id="17" w:name="_Toc35518510"/>
      <w:r>
        <w:rPr>
          <w:noProof/>
          <w:lang w:val="en-US" w:eastAsia="de-AT"/>
        </w:rPr>
        <w:lastRenderedPageBreak/>
        <w:t>Code Reader</w:t>
      </w:r>
      <w:bookmarkEnd w:id="17"/>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18" w:name="_Toc35518511"/>
      <w:r>
        <w:rPr>
          <w:noProof/>
          <w:lang w:val="en-US" w:eastAsia="de-AT"/>
        </w:rPr>
        <w:t>Blob</w:t>
      </w:r>
      <w:bookmarkEnd w:id="18"/>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4B5809" w:rsidP="00111E76">
      <w:pPr>
        <w:rPr>
          <w:noProof/>
          <w:lang w:val="en-US" w:eastAsia="de-AT"/>
        </w:rPr>
      </w:pPr>
      <w:r w:rsidRPr="004B5809">
        <w:rPr>
          <w:noProof/>
          <w:lang w:val="de-AT" w:eastAsia="de-AT"/>
        </w:rPr>
        <w:drawing>
          <wp:inline distT="0" distB="0" distL="0" distR="0" wp14:anchorId="34DB759A" wp14:editId="624104F1">
            <wp:extent cx="5760720" cy="23844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84425"/>
                    </a:xfrm>
                    <a:prstGeom prst="rect">
                      <a:avLst/>
                    </a:prstGeom>
                  </pic:spPr>
                </pic:pic>
              </a:graphicData>
            </a:graphic>
          </wp:inline>
        </w:drawing>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19" w:name="_Toc35518512"/>
      <w:r>
        <w:rPr>
          <w:noProof/>
          <w:lang w:val="en-US" w:eastAsia="de-AT"/>
        </w:rPr>
        <w:lastRenderedPageBreak/>
        <w:t>Match</w:t>
      </w:r>
      <w:bookmarkEnd w:id="19"/>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0" w:name="_Toc35518513"/>
      <w:r>
        <w:rPr>
          <w:noProof/>
          <w:lang w:val="en-US" w:eastAsia="de-AT"/>
        </w:rPr>
        <w:t>OCR</w:t>
      </w:r>
      <w:bookmarkEnd w:id="20"/>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1" w:name="_Toc35518514"/>
      <w:r>
        <w:rPr>
          <w:noProof/>
          <w:lang w:val="en-US" w:eastAsia="de-AT"/>
        </w:rPr>
        <w:lastRenderedPageBreak/>
        <w:t>Measurement</w:t>
      </w:r>
      <w:bookmarkEnd w:id="21"/>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AT" w:eastAsia="de-AT"/>
        </w:rPr>
        <w:drawing>
          <wp:anchor distT="0" distB="0" distL="114300" distR="114300" simplePos="0" relativeHeight="251670528"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2" w:name="_Toc35518515"/>
      <w:r>
        <w:rPr>
          <w:noProof/>
          <w:lang w:val="en-US" w:eastAsia="de-AT"/>
        </w:rPr>
        <w:lastRenderedPageBreak/>
        <w:t>Using Nettime</w:t>
      </w:r>
      <w:bookmarkEnd w:id="22"/>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through nettime. To enable nettime change the trigger delay to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configuration of the nettime function. On the left hand side are the basic drive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DE6B1E">
        <w:rPr>
          <w:rFonts w:cs="Arial"/>
          <w:noProof/>
          <w:szCs w:val="22"/>
          <w:lang w:val="de-AT" w:eastAsia="de-AT"/>
        </w:rPr>
        <w:drawing>
          <wp:inline distT="0" distB="0" distL="0" distR="0" wp14:anchorId="0EA3050E" wp14:editId="1F05B1F2">
            <wp:extent cx="5760720" cy="24428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42845"/>
                    </a:xfrm>
                    <a:prstGeom prst="rect">
                      <a:avLst/>
                    </a:prstGeom>
                  </pic:spPr>
                </pic:pic>
              </a:graphicData>
            </a:graphic>
          </wp:inline>
        </w:drawing>
      </w:r>
    </w:p>
    <w:p w:rsidR="00DE6B1E" w:rsidRDefault="00DE6B1E" w:rsidP="00343A4D">
      <w:pPr>
        <w:widowControl/>
        <w:suppressAutoHyphens w:val="0"/>
        <w:rPr>
          <w:rFonts w:cs="Arial"/>
          <w:noProof/>
          <w:szCs w:val="22"/>
          <w:lang w:val="en-US" w:eastAsia="de-AT"/>
        </w:rPr>
      </w:pPr>
    </w:p>
    <w:p w:rsidR="00343A4D"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On the right hand side are the nettime settings. The axis period is number of units for one cycle (360 for a rotating axis). Powerlink delay is used to calculate the time when the nettime value must be set at the latest to make it to the </w:t>
      </w:r>
      <w:r w:rsidR="00163E8E">
        <w:rPr>
          <w:rFonts w:cs="Arial"/>
          <w:noProof/>
          <w:szCs w:val="22"/>
          <w:lang w:val="en-US" w:eastAsia="de-AT"/>
        </w:rPr>
        <w:t>sensor</w:t>
      </w:r>
      <w:r>
        <w:rPr>
          <w:rFonts w:cs="Arial"/>
          <w:noProof/>
          <w:szCs w:val="22"/>
          <w:lang w:val="en-US" w:eastAsia="de-AT"/>
        </w:rPr>
        <w:t xml:space="preserve"> in time. Position trigger is the moment when the trigger is fired within the period (0-360). </w:t>
      </w:r>
    </w:p>
    <w:p w:rsidR="00DE6B1E" w:rsidRDefault="00DE6B1E">
      <w:pPr>
        <w:widowControl/>
        <w:suppressAutoHyphens w:val="0"/>
        <w:rPr>
          <w:b/>
          <w:noProof/>
          <w:color w:val="FF8800"/>
          <w:lang w:val="en-US" w:eastAsia="de-AT"/>
        </w:rPr>
      </w:pPr>
      <w:bookmarkStart w:id="23" w:name="_Ref11411460"/>
      <w:r>
        <w:rPr>
          <w:noProof/>
          <w:lang w:val="en-US" w:eastAsia="de-AT"/>
        </w:rPr>
        <w:br w:type="page"/>
      </w:r>
    </w:p>
    <w:p w:rsidR="00343A4D" w:rsidRDefault="00343A4D" w:rsidP="00343A4D">
      <w:pPr>
        <w:pStyle w:val="berschrift2"/>
        <w:rPr>
          <w:noProof/>
          <w:lang w:val="en-US" w:eastAsia="de-AT"/>
        </w:rPr>
      </w:pPr>
      <w:bookmarkStart w:id="24" w:name="_Ref35516612"/>
      <w:bookmarkStart w:id="25" w:name="_Toc35518516"/>
      <w:r>
        <w:rPr>
          <w:noProof/>
          <w:lang w:val="en-US" w:eastAsia="de-AT"/>
        </w:rPr>
        <w:lastRenderedPageBreak/>
        <w:t>Image Archive</w:t>
      </w:r>
      <w:bookmarkEnd w:id="23"/>
      <w:bookmarkEnd w:id="24"/>
      <w:bookmarkEnd w:id="25"/>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B16187">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AT" w:eastAsia="de-AT"/>
        </w:rPr>
        <w:drawing>
          <wp:anchor distT="0" distB="0" distL="114300" distR="114300" simplePos="0" relativeHeight="251671552"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26" w:name="_Toc35518517"/>
      <w:r w:rsidRPr="00F70186">
        <w:rPr>
          <w:lang w:val="en-US"/>
        </w:rPr>
        <w:lastRenderedPageBreak/>
        <w:t>Tips and Hints</w:t>
      </w:r>
      <w:bookmarkEnd w:id="26"/>
    </w:p>
    <w:p w:rsidR="00315125" w:rsidRDefault="00111E76" w:rsidP="00315125">
      <w:pPr>
        <w:pStyle w:val="berschrift2"/>
        <w:rPr>
          <w:lang w:val="en-US"/>
        </w:rPr>
      </w:pPr>
      <w:bookmarkStart w:id="27" w:name="_Toc35518518"/>
      <w:r>
        <w:rPr>
          <w:lang w:val="en-US"/>
        </w:rPr>
        <w:t>Sensor is connected and ready but the image on the main page is not refreshed</w:t>
      </w:r>
      <w:bookmarkEnd w:id="27"/>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28" w:name="_Toc35518519"/>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28"/>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w:t>
      </w:r>
      <w:proofErr w:type="gramStart"/>
      <w:r w:rsidR="00FE4BFE">
        <w:rPr>
          <w:lang w:val="en-US"/>
        </w:rPr>
        <w:t xml:space="preserve">is </w:t>
      </w:r>
      <w:r>
        <w:rPr>
          <w:lang w:val="en-US"/>
        </w:rPr>
        <w:t>selected</w:t>
      </w:r>
      <w:proofErr w:type="gramEnd"/>
      <w:r>
        <w:rPr>
          <w:lang w:val="en-US"/>
        </w:rPr>
        <w:t xml:space="preserve">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29" w:name="_Toc35518520"/>
      <w:r>
        <w:rPr>
          <w:lang w:val="en-US"/>
        </w:rPr>
        <w:t>How to setup a T50 to use demo?</w:t>
      </w:r>
      <w:bookmarkEnd w:id="29"/>
    </w:p>
    <w:p w:rsidR="0061448A" w:rsidRDefault="0061448A" w:rsidP="0061448A">
      <w:pPr>
        <w:pStyle w:val="FlietextEinzug"/>
        <w:ind w:left="0"/>
        <w:jc w:val="both"/>
        <w:rPr>
          <w:lang w:val="en-US"/>
        </w:rPr>
      </w:pPr>
      <w:r>
        <w:rPr>
          <w:lang w:val="en-US"/>
        </w:rPr>
        <w:t>Assuming that the PLC has the IP address: 192.168.1.100. Go into the T50 and change the following settings</w:t>
      </w:r>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 xml:space="preserve">Web: </w:t>
      </w:r>
    </w:p>
    <w:p w:rsidR="0061448A" w:rsidRDefault="002A39B1" w:rsidP="0061448A">
      <w:pPr>
        <w:pStyle w:val="FlietextEinzug"/>
        <w:ind w:left="0"/>
        <w:jc w:val="both"/>
        <w:rPr>
          <w:lang w:val="en-US"/>
        </w:rPr>
      </w:pPr>
      <w:hyperlink r:id="rId22"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Pr="00D64B60" w:rsidRDefault="0061448A" w:rsidP="00D64B60">
      <w:pPr>
        <w:pStyle w:val="FlietextEinzug"/>
        <w:ind w:left="0"/>
        <w:jc w:val="both"/>
        <w:rPr>
          <w:rFonts w:cs="Arial"/>
          <w:szCs w:val="22"/>
          <w:lang w:val="en-US"/>
        </w:rPr>
      </w:pPr>
      <w:r>
        <w:rPr>
          <w:rFonts w:cs="Arial"/>
          <w:szCs w:val="22"/>
          <w:lang w:val="en-US"/>
        </w:rPr>
        <w:t>Gateway: 192.168.1.100</w:t>
      </w:r>
    </w:p>
    <w:p w:rsidR="00882FD3" w:rsidRDefault="00882FD3" w:rsidP="00882FD3">
      <w:pPr>
        <w:pStyle w:val="berschrift2"/>
        <w:rPr>
          <w:lang w:val="en-US"/>
        </w:rPr>
      </w:pPr>
      <w:bookmarkStart w:id="30" w:name="_Toc35518521"/>
      <w:r>
        <w:rPr>
          <w:lang w:val="en-US"/>
        </w:rPr>
        <w:t xml:space="preserve">How </w:t>
      </w:r>
      <w:proofErr w:type="gramStart"/>
      <w:r>
        <w:rPr>
          <w:lang w:val="en-US"/>
        </w:rPr>
        <w:t xml:space="preserve">is the </w:t>
      </w:r>
      <w:r w:rsidR="00163E8E">
        <w:rPr>
          <w:lang w:val="en-US"/>
        </w:rPr>
        <w:t>sensor</w:t>
      </w:r>
      <w:r>
        <w:rPr>
          <w:lang w:val="en-US"/>
        </w:rPr>
        <w:t xml:space="preserve"> configuration selected</w:t>
      </w:r>
      <w:proofErr w:type="gramEnd"/>
      <w:r>
        <w:rPr>
          <w:lang w:val="en-US"/>
        </w:rPr>
        <w:t>?</w:t>
      </w:r>
      <w:bookmarkEnd w:id="30"/>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w:t>
      </w:r>
      <w:proofErr w:type="spellStart"/>
      <w:r>
        <w:rPr>
          <w:lang w:val="en-US"/>
        </w:rPr>
        <w:t>vision</w:t>
      </w:r>
      <w:r w:rsidR="00DE6B1E">
        <w:rPr>
          <w:lang w:val="en-US"/>
        </w:rPr>
        <w:t>application</w:t>
      </w:r>
      <w:proofErr w:type="spellEnd"/>
      <w:r>
        <w:rPr>
          <w:lang w:val="en-US"/>
        </w:rPr>
        <w:t>.</w:t>
      </w:r>
    </w:p>
    <w:p w:rsidR="00882FD3" w:rsidRDefault="00882FD3" w:rsidP="00882FD3">
      <w:pPr>
        <w:pStyle w:val="FlietextEinzug"/>
        <w:ind w:left="0"/>
        <w:jc w:val="both"/>
        <w:rPr>
          <w:lang w:val="en-US"/>
        </w:rPr>
      </w:pPr>
    </w:p>
    <w:p w:rsidR="00D64B60" w:rsidRPr="00DE6B1E" w:rsidRDefault="00DE6B1E" w:rsidP="00DE6B1E">
      <w:pPr>
        <w:pStyle w:val="FlietextEinzug"/>
        <w:ind w:left="0"/>
        <w:jc w:val="both"/>
        <w:rPr>
          <w:lang w:val="en-US"/>
        </w:rPr>
      </w:pPr>
      <w:r w:rsidRPr="00DE6B1E">
        <w:rPr>
          <w:noProof/>
          <w:lang w:val="de-AT" w:eastAsia="de-AT"/>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53895"/>
                    </a:xfrm>
                    <a:prstGeom prst="rect">
                      <a:avLst/>
                    </a:prstGeom>
                  </pic:spPr>
                </pic:pic>
              </a:graphicData>
            </a:graphic>
          </wp:inline>
        </w:drawing>
      </w:r>
      <w:r w:rsidR="00D64B60">
        <w:rPr>
          <w:lang w:val="en-US"/>
        </w:rPr>
        <w:br w:type="page"/>
      </w:r>
    </w:p>
    <w:p w:rsidR="000F64F6" w:rsidRDefault="000F64F6" w:rsidP="000F64F6">
      <w:pPr>
        <w:pStyle w:val="berschrift2"/>
        <w:rPr>
          <w:lang w:val="en-US"/>
        </w:rPr>
      </w:pPr>
      <w:bookmarkStart w:id="31" w:name="_Toc35518522"/>
      <w:r>
        <w:rPr>
          <w:lang w:val="en-US"/>
        </w:rPr>
        <w:lastRenderedPageBreak/>
        <w:t xml:space="preserve">How to store a configuration </w:t>
      </w:r>
      <w:r w:rsidR="00882FD3">
        <w:rPr>
          <w:lang w:val="en-US"/>
        </w:rPr>
        <w:t>taught</w:t>
      </w:r>
      <w:r>
        <w:rPr>
          <w:lang w:val="en-US"/>
        </w:rPr>
        <w:t xml:space="preserve"> in the vision Cockpit in the Automation Studio project.</w:t>
      </w:r>
      <w:bookmarkEnd w:id="31"/>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2" w:name="_Toc35518523"/>
      <w:r w:rsidRPr="00A95971">
        <w:rPr>
          <w:lang w:val="en-US"/>
        </w:rPr>
        <w:lastRenderedPageBreak/>
        <w:t>Revision History</w:t>
      </w:r>
      <w:bookmarkEnd w:id="32"/>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6"/>
      <w:footerReference w:type="default" r:id="rId27"/>
      <w:headerReference w:type="first" r:id="rId28"/>
      <w:footerReference w:type="first" r:id="rId2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5CE2" w:rsidRDefault="00A75CE2" w:rsidP="00C261CD">
      <w:r>
        <w:separator/>
      </w:r>
    </w:p>
  </w:endnote>
  <w:endnote w:type="continuationSeparator" w:id="0">
    <w:p w:rsidR="00A75CE2" w:rsidRDefault="00A75CE2"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539"/>
      <w:gridCol w:w="4533"/>
    </w:tblGrid>
    <w:tr w:rsidR="002A39B1" w:rsidTr="003F5DD1">
      <w:tc>
        <w:tcPr>
          <w:tcW w:w="4606" w:type="dxa"/>
          <w:shd w:val="clear" w:color="auto" w:fill="auto"/>
        </w:tcPr>
        <w:p w:rsidR="002A39B1" w:rsidRPr="00C444EA" w:rsidRDefault="002A39B1">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Content>
            <w:p w:rsidR="002A39B1" w:rsidRPr="00C444EA" w:rsidRDefault="002A39B1">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Content>
            <w:p w:rsidR="002A39B1" w:rsidRDefault="002A39B1" w:rsidP="00906B23">
              <w:pPr>
                <w:pStyle w:val="Fuzeile"/>
                <w:jc w:val="right"/>
              </w:pPr>
              <w:r w:rsidRPr="00220A77">
                <w:rPr>
                  <w:rStyle w:val="Platzhaltertext"/>
                </w:rPr>
                <w:t>[Status]</w:t>
              </w:r>
            </w:p>
          </w:sdtContent>
        </w:sdt>
        <w:p w:rsidR="002A39B1" w:rsidRDefault="002A39B1" w:rsidP="00906B23">
          <w:pPr>
            <w:pStyle w:val="Fuzeile"/>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sidR="00163E8E">
            <w:rPr>
              <w:b/>
              <w:bCs/>
              <w:noProof/>
            </w:rPr>
            <w:t>15</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163E8E">
            <w:rPr>
              <w:b/>
              <w:bCs/>
              <w:noProof/>
            </w:rPr>
            <w:t>15</w:t>
          </w:r>
          <w:r w:rsidRPr="003F5DD1">
            <w:rPr>
              <w:b/>
              <w:bCs/>
              <w:sz w:val="24"/>
              <w:szCs w:val="24"/>
            </w:rPr>
            <w:fldChar w:fldCharType="end"/>
          </w:r>
        </w:p>
      </w:tc>
    </w:tr>
  </w:tbl>
  <w:p w:rsidR="002A39B1" w:rsidRDefault="002A39B1"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540"/>
      <w:gridCol w:w="4532"/>
    </w:tblGrid>
    <w:tr w:rsidR="002A39B1" w:rsidTr="00D9141D">
      <w:tc>
        <w:tcPr>
          <w:tcW w:w="4606" w:type="dxa"/>
          <w:shd w:val="clear" w:color="auto" w:fill="auto"/>
        </w:tcPr>
        <w:p w:rsidR="002A39B1" w:rsidRPr="00C444EA" w:rsidRDefault="002A39B1"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Content>
            <w:p w:rsidR="002A39B1" w:rsidRPr="00C444EA" w:rsidRDefault="002A39B1"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Content>
            <w:p w:rsidR="002A39B1" w:rsidRPr="00C444EA" w:rsidRDefault="002A39B1" w:rsidP="00A92DE9">
              <w:pPr>
                <w:pStyle w:val="Fuzeile"/>
                <w:jc w:val="right"/>
                <w:rPr>
                  <w:lang w:val="de-DE"/>
                </w:rPr>
              </w:pPr>
              <w:r>
                <w:rPr>
                  <w:lang w:val="de-DE"/>
                </w:rPr>
                <w:t xml:space="preserve">     </w:t>
              </w:r>
            </w:p>
          </w:sdtContent>
        </w:sdt>
        <w:p w:rsidR="002A39B1" w:rsidRDefault="002A39B1" w:rsidP="00D9141D">
          <w:pPr>
            <w:pStyle w:val="Fuzeile"/>
            <w:jc w:val="right"/>
          </w:pPr>
          <w:r>
            <w:fldChar w:fldCharType="begin"/>
          </w:r>
          <w:r>
            <w:instrText xml:space="preserve"> TIME \@ "d. MMMM yyyy" </w:instrText>
          </w:r>
          <w:r>
            <w:fldChar w:fldCharType="separate"/>
          </w:r>
          <w:r>
            <w:rPr>
              <w:noProof/>
            </w:rPr>
            <w:t>19. March 2020</w:t>
          </w:r>
          <w:r>
            <w:fldChar w:fldCharType="end"/>
          </w:r>
        </w:p>
      </w:tc>
    </w:tr>
  </w:tbl>
  <w:p w:rsidR="002A39B1" w:rsidRPr="00D9141D" w:rsidRDefault="002A39B1"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5CE2" w:rsidRDefault="00A75CE2" w:rsidP="00C261CD">
      <w:r>
        <w:separator/>
      </w:r>
    </w:p>
  </w:footnote>
  <w:footnote w:type="continuationSeparator" w:id="0">
    <w:p w:rsidR="00A75CE2" w:rsidRDefault="00A75CE2"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A39B1" w:rsidRPr="00C444EA" w:rsidTr="00906B23">
      <w:tc>
        <w:tcPr>
          <w:tcW w:w="9212" w:type="dxa"/>
        </w:tcPr>
        <w:p w:rsidR="002A39B1" w:rsidRPr="00C444EA" w:rsidRDefault="002A39B1" w:rsidP="00965380">
          <w:pPr>
            <w:pStyle w:val="Kopfzeile"/>
            <w:rPr>
              <w:lang w:val="de-DE"/>
            </w:rPr>
          </w:pPr>
          <w:r>
            <w:rPr>
              <w:lang w:val="de-DE"/>
            </w:rPr>
            <w:t>Vision Demo</w:t>
          </w:r>
        </w:p>
      </w:tc>
    </w:tr>
  </w:tbl>
  <w:p w:rsidR="002A39B1" w:rsidRPr="00C444EA" w:rsidRDefault="002A39B1"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2A39B1" w:rsidTr="00906B23">
      <w:trPr>
        <w:cantSplit/>
        <w:trHeight w:hRule="exact" w:val="907"/>
      </w:trPr>
      <w:tc>
        <w:tcPr>
          <w:tcW w:w="9781" w:type="dxa"/>
          <w:shd w:val="clear" w:color="auto" w:fill="auto"/>
          <w:vAlign w:val="bottom"/>
        </w:tcPr>
        <w:p w:rsidR="002A39B1" w:rsidRDefault="002A39B1"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2A39B1" w:rsidRPr="00906B23" w:rsidRDefault="002A39B1"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2"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7"/>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1"/>
  </w:num>
  <w:num w:numId="23">
    <w:abstractNumId w:val="10"/>
  </w:num>
  <w:num w:numId="24">
    <w:abstractNumId w:val="14"/>
  </w:num>
  <w:num w:numId="25">
    <w:abstractNumId w:val="8"/>
  </w:num>
  <w:num w:numId="26">
    <w:abstractNumId w:val="19"/>
  </w:num>
  <w:num w:numId="27">
    <w:abstractNumId w:val="15"/>
  </w:num>
  <w:num w:numId="28">
    <w:abstractNumId w:val="18"/>
  </w:num>
  <w:num w:numId="29">
    <w:abstractNumId w:val="20"/>
  </w:num>
  <w:num w:numId="30">
    <w:abstractNumId w:val="7"/>
  </w:num>
  <w:num w:numId="31">
    <w:abstractNumId w:val="22"/>
  </w:num>
  <w:num w:numId="32">
    <w:abstractNumId w:val="1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352"/>
    <w:rsid w:val="000018A7"/>
    <w:rsid w:val="00002638"/>
    <w:rsid w:val="000068BE"/>
    <w:rsid w:val="0001135F"/>
    <w:rsid w:val="000207CF"/>
    <w:rsid w:val="000248AA"/>
    <w:rsid w:val="000353DA"/>
    <w:rsid w:val="00040D23"/>
    <w:rsid w:val="00046169"/>
    <w:rsid w:val="00053F7C"/>
    <w:rsid w:val="000A080F"/>
    <w:rsid w:val="000A2016"/>
    <w:rsid w:val="000A7C59"/>
    <w:rsid w:val="000B04E8"/>
    <w:rsid w:val="000F64F6"/>
    <w:rsid w:val="00111E76"/>
    <w:rsid w:val="001121DC"/>
    <w:rsid w:val="00113FFE"/>
    <w:rsid w:val="00161B7D"/>
    <w:rsid w:val="00163E8E"/>
    <w:rsid w:val="001C3973"/>
    <w:rsid w:val="001C6F49"/>
    <w:rsid w:val="001D2008"/>
    <w:rsid w:val="001D3D34"/>
    <w:rsid w:val="001F0BAA"/>
    <w:rsid w:val="001F2C02"/>
    <w:rsid w:val="00201C8D"/>
    <w:rsid w:val="00201DE2"/>
    <w:rsid w:val="00203392"/>
    <w:rsid w:val="00212807"/>
    <w:rsid w:val="00214A04"/>
    <w:rsid w:val="002421D8"/>
    <w:rsid w:val="002515C8"/>
    <w:rsid w:val="00262058"/>
    <w:rsid w:val="0027515F"/>
    <w:rsid w:val="00281399"/>
    <w:rsid w:val="00281522"/>
    <w:rsid w:val="00281CD8"/>
    <w:rsid w:val="00281F29"/>
    <w:rsid w:val="00284334"/>
    <w:rsid w:val="00293DE0"/>
    <w:rsid w:val="002A39B1"/>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51B51"/>
    <w:rsid w:val="00551FDF"/>
    <w:rsid w:val="005667F6"/>
    <w:rsid w:val="00575B23"/>
    <w:rsid w:val="00582FE2"/>
    <w:rsid w:val="00583AFA"/>
    <w:rsid w:val="0058565D"/>
    <w:rsid w:val="00595EC1"/>
    <w:rsid w:val="005A1A66"/>
    <w:rsid w:val="005A5DC2"/>
    <w:rsid w:val="005D49B5"/>
    <w:rsid w:val="005E0B85"/>
    <w:rsid w:val="00602310"/>
    <w:rsid w:val="00606BE6"/>
    <w:rsid w:val="00606CB0"/>
    <w:rsid w:val="0061448A"/>
    <w:rsid w:val="006178F3"/>
    <w:rsid w:val="00617ADA"/>
    <w:rsid w:val="00622347"/>
    <w:rsid w:val="00647E32"/>
    <w:rsid w:val="00664993"/>
    <w:rsid w:val="0067273C"/>
    <w:rsid w:val="006732EC"/>
    <w:rsid w:val="00677108"/>
    <w:rsid w:val="00683D47"/>
    <w:rsid w:val="006C3BF6"/>
    <w:rsid w:val="006E275F"/>
    <w:rsid w:val="006F2993"/>
    <w:rsid w:val="006F3D95"/>
    <w:rsid w:val="007150FD"/>
    <w:rsid w:val="00725578"/>
    <w:rsid w:val="0073254D"/>
    <w:rsid w:val="00752315"/>
    <w:rsid w:val="00757361"/>
    <w:rsid w:val="007611B0"/>
    <w:rsid w:val="007775FE"/>
    <w:rsid w:val="00781B7B"/>
    <w:rsid w:val="007830D5"/>
    <w:rsid w:val="007870F6"/>
    <w:rsid w:val="007A29C2"/>
    <w:rsid w:val="007A3895"/>
    <w:rsid w:val="007C342D"/>
    <w:rsid w:val="007E2DCE"/>
    <w:rsid w:val="007E445B"/>
    <w:rsid w:val="007F3975"/>
    <w:rsid w:val="00811A3C"/>
    <w:rsid w:val="00834870"/>
    <w:rsid w:val="00836524"/>
    <w:rsid w:val="00850BBB"/>
    <w:rsid w:val="0085228B"/>
    <w:rsid w:val="00856565"/>
    <w:rsid w:val="00867C8E"/>
    <w:rsid w:val="00867ED5"/>
    <w:rsid w:val="00882FD3"/>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4086F"/>
    <w:rsid w:val="00A41B6A"/>
    <w:rsid w:val="00A509A5"/>
    <w:rsid w:val="00A67742"/>
    <w:rsid w:val="00A705DC"/>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2968"/>
    <w:rsid w:val="00C03F3E"/>
    <w:rsid w:val="00C04AF8"/>
    <w:rsid w:val="00C06F26"/>
    <w:rsid w:val="00C261CD"/>
    <w:rsid w:val="00C356F4"/>
    <w:rsid w:val="00C418A7"/>
    <w:rsid w:val="00C4304A"/>
    <w:rsid w:val="00C444EA"/>
    <w:rsid w:val="00C44BF1"/>
    <w:rsid w:val="00C63DA7"/>
    <w:rsid w:val="00C63DBB"/>
    <w:rsid w:val="00C72A6F"/>
    <w:rsid w:val="00C77AB8"/>
    <w:rsid w:val="00C83731"/>
    <w:rsid w:val="00C85A0D"/>
    <w:rsid w:val="00C91FF9"/>
    <w:rsid w:val="00C9457D"/>
    <w:rsid w:val="00CA41FB"/>
    <w:rsid w:val="00CB042A"/>
    <w:rsid w:val="00CC112C"/>
    <w:rsid w:val="00CC60FC"/>
    <w:rsid w:val="00CC6B1E"/>
    <w:rsid w:val="00CD34B2"/>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84042"/>
    <w:rsid w:val="00D84ACA"/>
    <w:rsid w:val="00D8778A"/>
    <w:rsid w:val="00D90CBF"/>
    <w:rsid w:val="00D9141D"/>
    <w:rsid w:val="00DA2732"/>
    <w:rsid w:val="00DB5626"/>
    <w:rsid w:val="00DD0FEB"/>
    <w:rsid w:val="00DD18AD"/>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D0D"/>
    <w:rsid w:val="00F200E9"/>
    <w:rsid w:val="00F365C4"/>
    <w:rsid w:val="00F40C78"/>
    <w:rsid w:val="00F4176F"/>
    <w:rsid w:val="00F435F1"/>
    <w:rsid w:val="00F509D9"/>
    <w:rsid w:val="00F70186"/>
    <w:rsid w:val="00F77A0D"/>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71EE7"/>
  <w15:docId w15:val="{5567570F-1073-466C-A05D-5D32DD48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semiHidden/>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92.168.1.100:81/index.html?visuId=visVision"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733A1-67A0-4BE3-ACE5-6B06DEA1C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2274</Words>
  <Characters>14332</Characters>
  <Application>Microsoft Office Word</Application>
  <DocSecurity>0</DocSecurity>
  <Lines>119</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Stephan Stricker</cp:lastModifiedBy>
  <cp:revision>39</cp:revision>
  <cp:lastPrinted>2020-03-06T12:28:00Z</cp:lastPrinted>
  <dcterms:created xsi:type="dcterms:W3CDTF">2019-06-18T12:46:00Z</dcterms:created>
  <dcterms:modified xsi:type="dcterms:W3CDTF">2020-03-19T13:03:00Z</dcterms:modified>
</cp:coreProperties>
</file>
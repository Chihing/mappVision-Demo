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52" w:rsidRPr="00A95971" w:rsidRDefault="009B7352" w:rsidP="009B7352">
      <w:pPr>
        <w:jc w:val="both"/>
        <w:rPr>
          <w:sz w:val="64"/>
          <w:szCs w:val="64"/>
          <w:lang w:val="en-US"/>
        </w:rPr>
      </w:pPr>
      <w:bookmarkStart w:id="0" w:name="_GoBack"/>
      <w:bookmarkEnd w:id="0"/>
    </w:p>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CC60FC">
        <w:rPr>
          <w:sz w:val="32"/>
          <w:szCs w:val="32"/>
          <w:lang w:val="en-US"/>
        </w:rPr>
        <w:t>0</w:t>
      </w:r>
    </w:p>
    <w:p w:rsidR="009B7352" w:rsidRPr="00A95971" w:rsidRDefault="004B5809" w:rsidP="00C444EA">
      <w:pPr>
        <w:jc w:val="center"/>
        <w:rPr>
          <w:sz w:val="32"/>
          <w:szCs w:val="32"/>
          <w:lang w:val="en-US"/>
        </w:rPr>
      </w:pPr>
      <w:r>
        <w:rPr>
          <w:sz w:val="32"/>
          <w:szCs w:val="32"/>
          <w:lang w:val="en-US"/>
        </w:rPr>
        <w:t>Date: 06</w:t>
      </w:r>
      <w:r w:rsidR="00C85A0D">
        <w:rPr>
          <w:sz w:val="32"/>
          <w:szCs w:val="32"/>
          <w:lang w:val="en-US"/>
        </w:rPr>
        <w:t>/</w:t>
      </w:r>
      <w:r>
        <w:rPr>
          <w:sz w:val="32"/>
          <w:szCs w:val="32"/>
          <w:lang w:val="en-US"/>
        </w:rPr>
        <w:t>03</w:t>
      </w:r>
      <w:r w:rsidR="00CC60FC">
        <w:rPr>
          <w:sz w:val="32"/>
          <w:szCs w:val="32"/>
          <w:lang w:val="en-US"/>
        </w:rPr>
        <w:t>/2020</w:t>
      </w:r>
    </w:p>
    <w:p w:rsidR="009B7352" w:rsidRPr="00A95971" w:rsidRDefault="009B7352" w:rsidP="009B7352">
      <w:pPr>
        <w:widowControl/>
        <w:suppressAutoHyphens w:val="0"/>
        <w:jc w:val="both"/>
        <w:rPr>
          <w:sz w:val="32"/>
          <w:szCs w:val="32"/>
          <w:lang w:val="en-US"/>
        </w:rPr>
      </w:pP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p w:rsidR="004D1E5D" w:rsidRDefault="009B7352">
          <w:pPr>
            <w:pStyle w:val="Verzeichnis1"/>
            <w:rPr>
              <w:rFonts w:asciiTheme="minorHAnsi" w:eastAsiaTheme="minorEastAsia" w:hAnsiTheme="minorHAnsi" w:cstheme="minorBidi"/>
              <w:b w:val="0"/>
              <w:noProof/>
              <w:kern w:val="0"/>
              <w:szCs w:val="22"/>
              <w:lang w:val="de-AT" w:eastAsia="de-AT"/>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32842078" w:history="1">
            <w:r w:rsidR="004D1E5D" w:rsidRPr="002C2160">
              <w:rPr>
                <w:rStyle w:val="Hyperlink"/>
                <w:noProof/>
                <w:lang w:val="en-US"/>
              </w:rPr>
              <w:t>1 Introduction</w:t>
            </w:r>
            <w:r w:rsidR="004D1E5D">
              <w:rPr>
                <w:noProof/>
                <w:webHidden/>
              </w:rPr>
              <w:tab/>
            </w:r>
            <w:r w:rsidR="004D1E5D">
              <w:rPr>
                <w:noProof/>
                <w:webHidden/>
              </w:rPr>
              <w:fldChar w:fldCharType="begin"/>
            </w:r>
            <w:r w:rsidR="004D1E5D">
              <w:rPr>
                <w:noProof/>
                <w:webHidden/>
              </w:rPr>
              <w:instrText xml:space="preserve"> PAGEREF _Toc32842078 \h </w:instrText>
            </w:r>
            <w:r w:rsidR="004D1E5D">
              <w:rPr>
                <w:noProof/>
                <w:webHidden/>
              </w:rPr>
            </w:r>
            <w:r w:rsidR="004D1E5D">
              <w:rPr>
                <w:noProof/>
                <w:webHidden/>
              </w:rPr>
              <w:fldChar w:fldCharType="separate"/>
            </w:r>
            <w:r w:rsidR="00B16187">
              <w:rPr>
                <w:noProof/>
                <w:webHidden/>
              </w:rPr>
              <w:t>2</w:t>
            </w:r>
            <w:r w:rsidR="004D1E5D">
              <w:rPr>
                <w:noProof/>
                <w:webHidden/>
              </w:rPr>
              <w:fldChar w:fldCharType="end"/>
            </w:r>
          </w:hyperlink>
        </w:p>
        <w:p w:rsidR="004D1E5D" w:rsidRDefault="00936D5F">
          <w:pPr>
            <w:pStyle w:val="Verzeichnis2"/>
            <w:tabs>
              <w:tab w:val="left" w:pos="923"/>
            </w:tabs>
            <w:rPr>
              <w:rFonts w:asciiTheme="minorHAnsi" w:eastAsiaTheme="minorEastAsia" w:hAnsiTheme="minorHAnsi" w:cstheme="minorBidi"/>
              <w:noProof/>
              <w:kern w:val="0"/>
              <w:sz w:val="22"/>
              <w:szCs w:val="22"/>
              <w:lang w:val="de-AT" w:eastAsia="de-AT"/>
            </w:rPr>
          </w:pPr>
          <w:hyperlink w:anchor="_Toc32842079" w:history="1">
            <w:r w:rsidR="004D1E5D" w:rsidRPr="002C2160">
              <w:rPr>
                <w:rStyle w:val="Hyperlink"/>
                <w:noProof/>
                <w:lang w:val="en-US"/>
              </w:rPr>
              <w:t>1.1</w:t>
            </w:r>
            <w:r w:rsidR="004D1E5D">
              <w:rPr>
                <w:rFonts w:asciiTheme="minorHAnsi" w:eastAsiaTheme="minorEastAsia" w:hAnsiTheme="minorHAnsi" w:cstheme="minorBidi"/>
                <w:noProof/>
                <w:kern w:val="0"/>
                <w:sz w:val="22"/>
                <w:szCs w:val="22"/>
                <w:lang w:val="de-AT" w:eastAsia="de-AT"/>
              </w:rPr>
              <w:tab/>
            </w:r>
            <w:r w:rsidR="004D1E5D" w:rsidRPr="002C2160">
              <w:rPr>
                <w:rStyle w:val="Hyperlink"/>
                <w:noProof/>
                <w:lang w:val="en-US"/>
              </w:rPr>
              <w:t>System requirements</w:t>
            </w:r>
            <w:r w:rsidR="004D1E5D">
              <w:rPr>
                <w:noProof/>
                <w:webHidden/>
              </w:rPr>
              <w:tab/>
            </w:r>
            <w:r w:rsidR="004D1E5D">
              <w:rPr>
                <w:noProof/>
                <w:webHidden/>
              </w:rPr>
              <w:fldChar w:fldCharType="begin"/>
            </w:r>
            <w:r w:rsidR="004D1E5D">
              <w:rPr>
                <w:noProof/>
                <w:webHidden/>
              </w:rPr>
              <w:instrText xml:space="preserve"> PAGEREF _Toc32842079 \h </w:instrText>
            </w:r>
            <w:r w:rsidR="004D1E5D">
              <w:rPr>
                <w:noProof/>
                <w:webHidden/>
              </w:rPr>
            </w:r>
            <w:r w:rsidR="004D1E5D">
              <w:rPr>
                <w:noProof/>
                <w:webHidden/>
              </w:rPr>
              <w:fldChar w:fldCharType="separate"/>
            </w:r>
            <w:r w:rsidR="00B16187">
              <w:rPr>
                <w:noProof/>
                <w:webHidden/>
              </w:rPr>
              <w:t>2</w:t>
            </w:r>
            <w:r w:rsidR="004D1E5D">
              <w:rPr>
                <w:noProof/>
                <w:webHidden/>
              </w:rPr>
              <w:fldChar w:fldCharType="end"/>
            </w:r>
          </w:hyperlink>
        </w:p>
        <w:p w:rsidR="004D1E5D" w:rsidRDefault="00936D5F">
          <w:pPr>
            <w:pStyle w:val="Verzeichnis1"/>
            <w:rPr>
              <w:rFonts w:asciiTheme="minorHAnsi" w:eastAsiaTheme="minorEastAsia" w:hAnsiTheme="minorHAnsi" w:cstheme="minorBidi"/>
              <w:b w:val="0"/>
              <w:noProof/>
              <w:kern w:val="0"/>
              <w:szCs w:val="22"/>
              <w:lang w:val="de-AT" w:eastAsia="de-AT"/>
            </w:rPr>
          </w:pPr>
          <w:hyperlink w:anchor="_Toc32842080" w:history="1">
            <w:r w:rsidR="004D1E5D" w:rsidRPr="002C2160">
              <w:rPr>
                <w:rStyle w:val="Hyperlink"/>
                <w:noProof/>
                <w:lang w:val="en-US"/>
              </w:rPr>
              <w:t>2 Project Files</w:t>
            </w:r>
            <w:r w:rsidR="004D1E5D">
              <w:rPr>
                <w:noProof/>
                <w:webHidden/>
              </w:rPr>
              <w:tab/>
            </w:r>
            <w:r w:rsidR="004D1E5D">
              <w:rPr>
                <w:noProof/>
                <w:webHidden/>
              </w:rPr>
              <w:fldChar w:fldCharType="begin"/>
            </w:r>
            <w:r w:rsidR="004D1E5D">
              <w:rPr>
                <w:noProof/>
                <w:webHidden/>
              </w:rPr>
              <w:instrText xml:space="preserve"> PAGEREF _Toc32842080 \h </w:instrText>
            </w:r>
            <w:r w:rsidR="004D1E5D">
              <w:rPr>
                <w:noProof/>
                <w:webHidden/>
              </w:rPr>
            </w:r>
            <w:r w:rsidR="004D1E5D">
              <w:rPr>
                <w:noProof/>
                <w:webHidden/>
              </w:rPr>
              <w:fldChar w:fldCharType="separate"/>
            </w:r>
            <w:r w:rsidR="00B16187">
              <w:rPr>
                <w:noProof/>
                <w:webHidden/>
              </w:rPr>
              <w:t>2</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81" w:history="1">
            <w:r w:rsidR="004D1E5D" w:rsidRPr="002C2160">
              <w:rPr>
                <w:rStyle w:val="Hyperlink"/>
                <w:noProof/>
                <w:lang w:val="en-US"/>
              </w:rPr>
              <w:t>2.1 Logical View</w:t>
            </w:r>
            <w:r w:rsidR="004D1E5D">
              <w:rPr>
                <w:noProof/>
                <w:webHidden/>
              </w:rPr>
              <w:tab/>
            </w:r>
            <w:r w:rsidR="004D1E5D">
              <w:rPr>
                <w:noProof/>
                <w:webHidden/>
              </w:rPr>
              <w:fldChar w:fldCharType="begin"/>
            </w:r>
            <w:r w:rsidR="004D1E5D">
              <w:rPr>
                <w:noProof/>
                <w:webHidden/>
              </w:rPr>
              <w:instrText xml:space="preserve"> PAGEREF _Toc32842081 \h </w:instrText>
            </w:r>
            <w:r w:rsidR="004D1E5D">
              <w:rPr>
                <w:noProof/>
                <w:webHidden/>
              </w:rPr>
            </w:r>
            <w:r w:rsidR="004D1E5D">
              <w:rPr>
                <w:noProof/>
                <w:webHidden/>
              </w:rPr>
              <w:fldChar w:fldCharType="separate"/>
            </w:r>
            <w:r w:rsidR="00B16187">
              <w:rPr>
                <w:noProof/>
                <w:webHidden/>
              </w:rPr>
              <w:t>2</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82" w:history="1">
            <w:r w:rsidR="004D1E5D" w:rsidRPr="002C2160">
              <w:rPr>
                <w:rStyle w:val="Hyperlink"/>
                <w:noProof/>
                <w:lang w:val="en-US"/>
              </w:rPr>
              <w:t>2.2 Configuration View</w:t>
            </w:r>
            <w:r w:rsidR="004D1E5D">
              <w:rPr>
                <w:noProof/>
                <w:webHidden/>
              </w:rPr>
              <w:tab/>
            </w:r>
            <w:r w:rsidR="004D1E5D">
              <w:rPr>
                <w:noProof/>
                <w:webHidden/>
              </w:rPr>
              <w:fldChar w:fldCharType="begin"/>
            </w:r>
            <w:r w:rsidR="004D1E5D">
              <w:rPr>
                <w:noProof/>
                <w:webHidden/>
              </w:rPr>
              <w:instrText xml:space="preserve"> PAGEREF _Toc32842082 \h </w:instrText>
            </w:r>
            <w:r w:rsidR="004D1E5D">
              <w:rPr>
                <w:noProof/>
                <w:webHidden/>
              </w:rPr>
            </w:r>
            <w:r w:rsidR="004D1E5D">
              <w:rPr>
                <w:noProof/>
                <w:webHidden/>
              </w:rPr>
              <w:fldChar w:fldCharType="separate"/>
            </w:r>
            <w:r w:rsidR="00B16187">
              <w:rPr>
                <w:noProof/>
                <w:webHidden/>
              </w:rPr>
              <w:t>2</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83" w:history="1">
            <w:r w:rsidR="004D1E5D" w:rsidRPr="002C2160">
              <w:rPr>
                <w:rStyle w:val="Hyperlink"/>
                <w:noProof/>
                <w:lang w:val="en-US"/>
              </w:rPr>
              <w:t>2.3 Physical View</w:t>
            </w:r>
            <w:r w:rsidR="004D1E5D">
              <w:rPr>
                <w:noProof/>
                <w:webHidden/>
              </w:rPr>
              <w:tab/>
            </w:r>
            <w:r w:rsidR="004D1E5D">
              <w:rPr>
                <w:noProof/>
                <w:webHidden/>
              </w:rPr>
              <w:fldChar w:fldCharType="begin"/>
            </w:r>
            <w:r w:rsidR="004D1E5D">
              <w:rPr>
                <w:noProof/>
                <w:webHidden/>
              </w:rPr>
              <w:instrText xml:space="preserve"> PAGEREF _Toc32842083 \h </w:instrText>
            </w:r>
            <w:r w:rsidR="004D1E5D">
              <w:rPr>
                <w:noProof/>
                <w:webHidden/>
              </w:rPr>
            </w:r>
            <w:r w:rsidR="004D1E5D">
              <w:rPr>
                <w:noProof/>
                <w:webHidden/>
              </w:rPr>
              <w:fldChar w:fldCharType="separate"/>
            </w:r>
            <w:r w:rsidR="00B16187">
              <w:rPr>
                <w:noProof/>
                <w:webHidden/>
              </w:rPr>
              <w:t>2</w:t>
            </w:r>
            <w:r w:rsidR="004D1E5D">
              <w:rPr>
                <w:noProof/>
                <w:webHidden/>
              </w:rPr>
              <w:fldChar w:fldCharType="end"/>
            </w:r>
          </w:hyperlink>
        </w:p>
        <w:p w:rsidR="004D1E5D" w:rsidRDefault="00936D5F">
          <w:pPr>
            <w:pStyle w:val="Verzeichnis1"/>
            <w:rPr>
              <w:rFonts w:asciiTheme="minorHAnsi" w:eastAsiaTheme="minorEastAsia" w:hAnsiTheme="minorHAnsi" w:cstheme="minorBidi"/>
              <w:b w:val="0"/>
              <w:noProof/>
              <w:kern w:val="0"/>
              <w:szCs w:val="22"/>
              <w:lang w:val="de-AT" w:eastAsia="de-AT"/>
            </w:rPr>
          </w:pPr>
          <w:hyperlink w:anchor="_Toc32842084" w:history="1">
            <w:r w:rsidR="004D1E5D" w:rsidRPr="002C2160">
              <w:rPr>
                <w:rStyle w:val="Hyperlink"/>
                <w:noProof/>
                <w:lang w:val="en-US"/>
              </w:rPr>
              <w:t>3 Parameter structures</w:t>
            </w:r>
            <w:r w:rsidR="004D1E5D">
              <w:rPr>
                <w:noProof/>
                <w:webHidden/>
              </w:rPr>
              <w:tab/>
            </w:r>
            <w:r w:rsidR="004D1E5D">
              <w:rPr>
                <w:noProof/>
                <w:webHidden/>
              </w:rPr>
              <w:fldChar w:fldCharType="begin"/>
            </w:r>
            <w:r w:rsidR="004D1E5D">
              <w:rPr>
                <w:noProof/>
                <w:webHidden/>
              </w:rPr>
              <w:instrText xml:space="preserve"> PAGEREF _Toc32842084 \h </w:instrText>
            </w:r>
            <w:r w:rsidR="004D1E5D">
              <w:rPr>
                <w:noProof/>
                <w:webHidden/>
              </w:rPr>
            </w:r>
            <w:r w:rsidR="004D1E5D">
              <w:rPr>
                <w:noProof/>
                <w:webHidden/>
              </w:rPr>
              <w:fldChar w:fldCharType="separate"/>
            </w:r>
            <w:r w:rsidR="00B16187">
              <w:rPr>
                <w:noProof/>
                <w:webHidden/>
              </w:rPr>
              <w:t>3</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85" w:history="1">
            <w:r w:rsidR="004D1E5D" w:rsidRPr="002C2160">
              <w:rPr>
                <w:rStyle w:val="Hyperlink"/>
                <w:noProof/>
                <w:lang w:val="en-US"/>
              </w:rPr>
              <w:t>3.1 Vision sensor structure</w:t>
            </w:r>
            <w:r w:rsidR="004D1E5D">
              <w:rPr>
                <w:noProof/>
                <w:webHidden/>
              </w:rPr>
              <w:tab/>
            </w:r>
            <w:r w:rsidR="004D1E5D">
              <w:rPr>
                <w:noProof/>
                <w:webHidden/>
              </w:rPr>
              <w:fldChar w:fldCharType="begin"/>
            </w:r>
            <w:r w:rsidR="004D1E5D">
              <w:rPr>
                <w:noProof/>
                <w:webHidden/>
              </w:rPr>
              <w:instrText xml:space="preserve"> PAGEREF _Toc32842085 \h </w:instrText>
            </w:r>
            <w:r w:rsidR="004D1E5D">
              <w:rPr>
                <w:noProof/>
                <w:webHidden/>
              </w:rPr>
            </w:r>
            <w:r w:rsidR="004D1E5D">
              <w:rPr>
                <w:noProof/>
                <w:webHidden/>
              </w:rPr>
              <w:fldChar w:fldCharType="separate"/>
            </w:r>
            <w:r w:rsidR="00B16187">
              <w:rPr>
                <w:noProof/>
                <w:webHidden/>
              </w:rPr>
              <w:t>3</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86" w:history="1">
            <w:r w:rsidR="004D1E5D" w:rsidRPr="002C2160">
              <w:rPr>
                <w:rStyle w:val="Hyperlink"/>
                <w:noProof/>
                <w:lang w:val="en-US"/>
              </w:rPr>
              <w:t>3.2 Functional structure</w:t>
            </w:r>
            <w:r w:rsidR="004D1E5D">
              <w:rPr>
                <w:noProof/>
                <w:webHidden/>
              </w:rPr>
              <w:tab/>
            </w:r>
            <w:r w:rsidR="004D1E5D">
              <w:rPr>
                <w:noProof/>
                <w:webHidden/>
              </w:rPr>
              <w:fldChar w:fldCharType="begin"/>
            </w:r>
            <w:r w:rsidR="004D1E5D">
              <w:rPr>
                <w:noProof/>
                <w:webHidden/>
              </w:rPr>
              <w:instrText xml:space="preserve"> PAGEREF _Toc32842086 \h </w:instrText>
            </w:r>
            <w:r w:rsidR="004D1E5D">
              <w:rPr>
                <w:noProof/>
                <w:webHidden/>
              </w:rPr>
            </w:r>
            <w:r w:rsidR="004D1E5D">
              <w:rPr>
                <w:noProof/>
                <w:webHidden/>
              </w:rPr>
              <w:fldChar w:fldCharType="separate"/>
            </w:r>
            <w:r w:rsidR="00B16187">
              <w:rPr>
                <w:noProof/>
                <w:webHidden/>
              </w:rPr>
              <w:t>3</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87" w:history="1">
            <w:r w:rsidR="004D1E5D" w:rsidRPr="002C2160">
              <w:rPr>
                <w:rStyle w:val="Hyperlink"/>
                <w:noProof/>
                <w:lang w:val="en-US"/>
              </w:rPr>
              <w:t>3.3 Vision image structure</w:t>
            </w:r>
            <w:r w:rsidR="004D1E5D">
              <w:rPr>
                <w:noProof/>
                <w:webHidden/>
              </w:rPr>
              <w:tab/>
            </w:r>
            <w:r w:rsidR="004D1E5D">
              <w:rPr>
                <w:noProof/>
                <w:webHidden/>
              </w:rPr>
              <w:fldChar w:fldCharType="begin"/>
            </w:r>
            <w:r w:rsidR="004D1E5D">
              <w:rPr>
                <w:noProof/>
                <w:webHidden/>
              </w:rPr>
              <w:instrText xml:space="preserve"> PAGEREF _Toc32842087 \h </w:instrText>
            </w:r>
            <w:r w:rsidR="004D1E5D">
              <w:rPr>
                <w:noProof/>
                <w:webHidden/>
              </w:rPr>
            </w:r>
            <w:r w:rsidR="004D1E5D">
              <w:rPr>
                <w:noProof/>
                <w:webHidden/>
              </w:rPr>
              <w:fldChar w:fldCharType="separate"/>
            </w:r>
            <w:r w:rsidR="00B16187">
              <w:rPr>
                <w:noProof/>
                <w:webHidden/>
              </w:rPr>
              <w:t>3</w:t>
            </w:r>
            <w:r w:rsidR="004D1E5D">
              <w:rPr>
                <w:noProof/>
                <w:webHidden/>
              </w:rPr>
              <w:fldChar w:fldCharType="end"/>
            </w:r>
          </w:hyperlink>
        </w:p>
        <w:p w:rsidR="004D1E5D" w:rsidRDefault="00936D5F">
          <w:pPr>
            <w:pStyle w:val="Verzeichnis1"/>
            <w:rPr>
              <w:rFonts w:asciiTheme="minorHAnsi" w:eastAsiaTheme="minorEastAsia" w:hAnsiTheme="minorHAnsi" w:cstheme="minorBidi"/>
              <w:b w:val="0"/>
              <w:noProof/>
              <w:kern w:val="0"/>
              <w:szCs w:val="22"/>
              <w:lang w:val="de-AT" w:eastAsia="de-AT"/>
            </w:rPr>
          </w:pPr>
          <w:hyperlink w:anchor="_Toc32842088" w:history="1">
            <w:r w:rsidR="004D1E5D" w:rsidRPr="002C2160">
              <w:rPr>
                <w:rStyle w:val="Hyperlink"/>
                <w:noProof/>
                <w:lang w:val="en-US"/>
              </w:rPr>
              <w:t>4 Description</w:t>
            </w:r>
            <w:r w:rsidR="004D1E5D">
              <w:rPr>
                <w:noProof/>
                <w:webHidden/>
              </w:rPr>
              <w:tab/>
            </w:r>
            <w:r w:rsidR="004D1E5D">
              <w:rPr>
                <w:noProof/>
                <w:webHidden/>
              </w:rPr>
              <w:fldChar w:fldCharType="begin"/>
            </w:r>
            <w:r w:rsidR="004D1E5D">
              <w:rPr>
                <w:noProof/>
                <w:webHidden/>
              </w:rPr>
              <w:instrText xml:space="preserve"> PAGEREF _Toc32842088 \h </w:instrText>
            </w:r>
            <w:r w:rsidR="004D1E5D">
              <w:rPr>
                <w:noProof/>
                <w:webHidden/>
              </w:rPr>
            </w:r>
            <w:r w:rsidR="004D1E5D">
              <w:rPr>
                <w:noProof/>
                <w:webHidden/>
              </w:rPr>
              <w:fldChar w:fldCharType="separate"/>
            </w:r>
            <w:r w:rsidR="00B16187">
              <w:rPr>
                <w:noProof/>
                <w:webHidden/>
              </w:rPr>
              <w:t>4</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89" w:history="1">
            <w:r w:rsidR="004D1E5D" w:rsidRPr="002C2160">
              <w:rPr>
                <w:rStyle w:val="Hyperlink"/>
                <w:noProof/>
                <w:lang w:val="en-US"/>
              </w:rPr>
              <w:t>4.1</w:t>
            </w:r>
            <w:r w:rsidR="004D1E5D" w:rsidRPr="002C2160">
              <w:rPr>
                <w:rStyle w:val="Hyperlink"/>
                <w:rFonts w:cs="Arial"/>
                <w:noProof/>
                <w:lang w:val="en-US"/>
              </w:rPr>
              <w:t xml:space="preserve"> </w:t>
            </w:r>
            <w:r w:rsidR="004D1E5D" w:rsidRPr="002C2160">
              <w:rPr>
                <w:rStyle w:val="Hyperlink"/>
                <w:noProof/>
                <w:lang w:val="en-US"/>
              </w:rPr>
              <w:t>Hardware configuration</w:t>
            </w:r>
            <w:r w:rsidR="004D1E5D">
              <w:rPr>
                <w:noProof/>
                <w:webHidden/>
              </w:rPr>
              <w:tab/>
            </w:r>
            <w:r w:rsidR="004D1E5D">
              <w:rPr>
                <w:noProof/>
                <w:webHidden/>
              </w:rPr>
              <w:fldChar w:fldCharType="begin"/>
            </w:r>
            <w:r w:rsidR="004D1E5D">
              <w:rPr>
                <w:noProof/>
                <w:webHidden/>
              </w:rPr>
              <w:instrText xml:space="preserve"> PAGEREF _Toc32842089 \h </w:instrText>
            </w:r>
            <w:r w:rsidR="004D1E5D">
              <w:rPr>
                <w:noProof/>
                <w:webHidden/>
              </w:rPr>
            </w:r>
            <w:r w:rsidR="004D1E5D">
              <w:rPr>
                <w:noProof/>
                <w:webHidden/>
              </w:rPr>
              <w:fldChar w:fldCharType="separate"/>
            </w:r>
            <w:r w:rsidR="00B16187">
              <w:rPr>
                <w:noProof/>
                <w:webHidden/>
              </w:rPr>
              <w:t>4</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90" w:history="1">
            <w:r w:rsidR="004D1E5D" w:rsidRPr="002C2160">
              <w:rPr>
                <w:rStyle w:val="Hyperlink"/>
                <w:noProof/>
                <w:lang w:val="en-US"/>
              </w:rPr>
              <w:t>4.2 Demo application</w:t>
            </w:r>
            <w:r w:rsidR="004D1E5D">
              <w:rPr>
                <w:noProof/>
                <w:webHidden/>
              </w:rPr>
              <w:tab/>
            </w:r>
            <w:r w:rsidR="004D1E5D">
              <w:rPr>
                <w:noProof/>
                <w:webHidden/>
              </w:rPr>
              <w:fldChar w:fldCharType="begin"/>
            </w:r>
            <w:r w:rsidR="004D1E5D">
              <w:rPr>
                <w:noProof/>
                <w:webHidden/>
              </w:rPr>
              <w:instrText xml:space="preserve"> PAGEREF _Toc32842090 \h </w:instrText>
            </w:r>
            <w:r w:rsidR="004D1E5D">
              <w:rPr>
                <w:noProof/>
                <w:webHidden/>
              </w:rPr>
            </w:r>
            <w:r w:rsidR="004D1E5D">
              <w:rPr>
                <w:noProof/>
                <w:webHidden/>
              </w:rPr>
              <w:fldChar w:fldCharType="separate"/>
            </w:r>
            <w:r w:rsidR="00B16187">
              <w:rPr>
                <w:noProof/>
                <w:webHidden/>
              </w:rPr>
              <w:t>5</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91" w:history="1">
            <w:r w:rsidR="004D1E5D" w:rsidRPr="002C2160">
              <w:rPr>
                <w:rStyle w:val="Hyperlink"/>
                <w:noProof/>
                <w:lang w:val="en-US" w:eastAsia="de-AT"/>
              </w:rPr>
              <w:t>4.3 Code Reader</w:t>
            </w:r>
            <w:r w:rsidR="004D1E5D">
              <w:rPr>
                <w:noProof/>
                <w:webHidden/>
              </w:rPr>
              <w:tab/>
            </w:r>
            <w:r w:rsidR="004D1E5D">
              <w:rPr>
                <w:noProof/>
                <w:webHidden/>
              </w:rPr>
              <w:fldChar w:fldCharType="begin"/>
            </w:r>
            <w:r w:rsidR="004D1E5D">
              <w:rPr>
                <w:noProof/>
                <w:webHidden/>
              </w:rPr>
              <w:instrText xml:space="preserve"> PAGEREF _Toc32842091 \h </w:instrText>
            </w:r>
            <w:r w:rsidR="004D1E5D">
              <w:rPr>
                <w:noProof/>
                <w:webHidden/>
              </w:rPr>
            </w:r>
            <w:r w:rsidR="004D1E5D">
              <w:rPr>
                <w:noProof/>
                <w:webHidden/>
              </w:rPr>
              <w:fldChar w:fldCharType="separate"/>
            </w:r>
            <w:r w:rsidR="00B16187">
              <w:rPr>
                <w:noProof/>
                <w:webHidden/>
              </w:rPr>
              <w:t>6</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92" w:history="1">
            <w:r w:rsidR="004D1E5D" w:rsidRPr="002C2160">
              <w:rPr>
                <w:rStyle w:val="Hyperlink"/>
                <w:noProof/>
                <w:lang w:val="en-US" w:eastAsia="de-AT"/>
              </w:rPr>
              <w:t>4.4 Blob</w:t>
            </w:r>
            <w:r w:rsidR="004D1E5D">
              <w:rPr>
                <w:noProof/>
                <w:webHidden/>
              </w:rPr>
              <w:tab/>
            </w:r>
            <w:r w:rsidR="004D1E5D">
              <w:rPr>
                <w:noProof/>
                <w:webHidden/>
              </w:rPr>
              <w:fldChar w:fldCharType="begin"/>
            </w:r>
            <w:r w:rsidR="004D1E5D">
              <w:rPr>
                <w:noProof/>
                <w:webHidden/>
              </w:rPr>
              <w:instrText xml:space="preserve"> PAGEREF _Toc32842092 \h </w:instrText>
            </w:r>
            <w:r w:rsidR="004D1E5D">
              <w:rPr>
                <w:noProof/>
                <w:webHidden/>
              </w:rPr>
            </w:r>
            <w:r w:rsidR="004D1E5D">
              <w:rPr>
                <w:noProof/>
                <w:webHidden/>
              </w:rPr>
              <w:fldChar w:fldCharType="separate"/>
            </w:r>
            <w:r w:rsidR="00B16187">
              <w:rPr>
                <w:noProof/>
                <w:webHidden/>
              </w:rPr>
              <w:t>6</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93" w:history="1">
            <w:r w:rsidR="004D1E5D" w:rsidRPr="002C2160">
              <w:rPr>
                <w:rStyle w:val="Hyperlink"/>
                <w:noProof/>
                <w:lang w:val="en-US" w:eastAsia="de-AT"/>
              </w:rPr>
              <w:t>4.5 Match</w:t>
            </w:r>
            <w:r w:rsidR="004D1E5D">
              <w:rPr>
                <w:noProof/>
                <w:webHidden/>
              </w:rPr>
              <w:tab/>
            </w:r>
            <w:r w:rsidR="004D1E5D">
              <w:rPr>
                <w:noProof/>
                <w:webHidden/>
              </w:rPr>
              <w:fldChar w:fldCharType="begin"/>
            </w:r>
            <w:r w:rsidR="004D1E5D">
              <w:rPr>
                <w:noProof/>
                <w:webHidden/>
              </w:rPr>
              <w:instrText xml:space="preserve"> PAGEREF _Toc32842093 \h </w:instrText>
            </w:r>
            <w:r w:rsidR="004D1E5D">
              <w:rPr>
                <w:noProof/>
                <w:webHidden/>
              </w:rPr>
            </w:r>
            <w:r w:rsidR="004D1E5D">
              <w:rPr>
                <w:noProof/>
                <w:webHidden/>
              </w:rPr>
              <w:fldChar w:fldCharType="separate"/>
            </w:r>
            <w:r w:rsidR="00B16187">
              <w:rPr>
                <w:noProof/>
                <w:webHidden/>
              </w:rPr>
              <w:t>7</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94" w:history="1">
            <w:r w:rsidR="004D1E5D" w:rsidRPr="002C2160">
              <w:rPr>
                <w:rStyle w:val="Hyperlink"/>
                <w:noProof/>
                <w:lang w:val="en-US" w:eastAsia="de-AT"/>
              </w:rPr>
              <w:t>4.6 OCR</w:t>
            </w:r>
            <w:r w:rsidR="004D1E5D">
              <w:rPr>
                <w:noProof/>
                <w:webHidden/>
              </w:rPr>
              <w:tab/>
            </w:r>
            <w:r w:rsidR="004D1E5D">
              <w:rPr>
                <w:noProof/>
                <w:webHidden/>
              </w:rPr>
              <w:fldChar w:fldCharType="begin"/>
            </w:r>
            <w:r w:rsidR="004D1E5D">
              <w:rPr>
                <w:noProof/>
                <w:webHidden/>
              </w:rPr>
              <w:instrText xml:space="preserve"> PAGEREF _Toc32842094 \h </w:instrText>
            </w:r>
            <w:r w:rsidR="004D1E5D">
              <w:rPr>
                <w:noProof/>
                <w:webHidden/>
              </w:rPr>
            </w:r>
            <w:r w:rsidR="004D1E5D">
              <w:rPr>
                <w:noProof/>
                <w:webHidden/>
              </w:rPr>
              <w:fldChar w:fldCharType="separate"/>
            </w:r>
            <w:r w:rsidR="00B16187">
              <w:rPr>
                <w:noProof/>
                <w:webHidden/>
              </w:rPr>
              <w:t>7</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95" w:history="1">
            <w:r w:rsidR="004D1E5D" w:rsidRPr="002C2160">
              <w:rPr>
                <w:rStyle w:val="Hyperlink"/>
                <w:noProof/>
                <w:lang w:val="en-US" w:eastAsia="de-AT"/>
              </w:rPr>
              <w:t>4.7 Measurement</w:t>
            </w:r>
            <w:r w:rsidR="004D1E5D">
              <w:rPr>
                <w:noProof/>
                <w:webHidden/>
              </w:rPr>
              <w:tab/>
            </w:r>
            <w:r w:rsidR="004D1E5D">
              <w:rPr>
                <w:noProof/>
                <w:webHidden/>
              </w:rPr>
              <w:fldChar w:fldCharType="begin"/>
            </w:r>
            <w:r w:rsidR="004D1E5D">
              <w:rPr>
                <w:noProof/>
                <w:webHidden/>
              </w:rPr>
              <w:instrText xml:space="preserve"> PAGEREF _Toc32842095 \h </w:instrText>
            </w:r>
            <w:r w:rsidR="004D1E5D">
              <w:rPr>
                <w:noProof/>
                <w:webHidden/>
              </w:rPr>
            </w:r>
            <w:r w:rsidR="004D1E5D">
              <w:rPr>
                <w:noProof/>
                <w:webHidden/>
              </w:rPr>
              <w:fldChar w:fldCharType="separate"/>
            </w:r>
            <w:r w:rsidR="00B16187">
              <w:rPr>
                <w:noProof/>
                <w:webHidden/>
              </w:rPr>
              <w:t>8</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96" w:history="1">
            <w:r w:rsidR="004D1E5D" w:rsidRPr="002C2160">
              <w:rPr>
                <w:rStyle w:val="Hyperlink"/>
                <w:noProof/>
                <w:lang w:val="en-US" w:eastAsia="de-AT"/>
              </w:rPr>
              <w:t>4.8 Image Archive</w:t>
            </w:r>
            <w:r w:rsidR="004D1E5D">
              <w:rPr>
                <w:noProof/>
                <w:webHidden/>
              </w:rPr>
              <w:tab/>
            </w:r>
            <w:r w:rsidR="004D1E5D">
              <w:rPr>
                <w:noProof/>
                <w:webHidden/>
              </w:rPr>
              <w:fldChar w:fldCharType="begin"/>
            </w:r>
            <w:r w:rsidR="004D1E5D">
              <w:rPr>
                <w:noProof/>
                <w:webHidden/>
              </w:rPr>
              <w:instrText xml:space="preserve"> PAGEREF _Toc32842096 \h </w:instrText>
            </w:r>
            <w:r w:rsidR="004D1E5D">
              <w:rPr>
                <w:noProof/>
                <w:webHidden/>
              </w:rPr>
            </w:r>
            <w:r w:rsidR="004D1E5D">
              <w:rPr>
                <w:noProof/>
                <w:webHidden/>
              </w:rPr>
              <w:fldChar w:fldCharType="separate"/>
            </w:r>
            <w:r w:rsidR="00B16187">
              <w:rPr>
                <w:noProof/>
                <w:webHidden/>
              </w:rPr>
              <w:t>10</w:t>
            </w:r>
            <w:r w:rsidR="004D1E5D">
              <w:rPr>
                <w:noProof/>
                <w:webHidden/>
              </w:rPr>
              <w:fldChar w:fldCharType="end"/>
            </w:r>
          </w:hyperlink>
        </w:p>
        <w:p w:rsidR="004D1E5D" w:rsidRDefault="00936D5F">
          <w:pPr>
            <w:pStyle w:val="Verzeichnis1"/>
            <w:rPr>
              <w:rFonts w:asciiTheme="minorHAnsi" w:eastAsiaTheme="minorEastAsia" w:hAnsiTheme="minorHAnsi" w:cstheme="minorBidi"/>
              <w:b w:val="0"/>
              <w:noProof/>
              <w:kern w:val="0"/>
              <w:szCs w:val="22"/>
              <w:lang w:val="de-AT" w:eastAsia="de-AT"/>
            </w:rPr>
          </w:pPr>
          <w:hyperlink w:anchor="_Toc32842097" w:history="1">
            <w:r w:rsidR="004D1E5D" w:rsidRPr="002C2160">
              <w:rPr>
                <w:rStyle w:val="Hyperlink"/>
                <w:noProof/>
                <w:lang w:val="en-US"/>
              </w:rPr>
              <w:t>5 Tips and Hints</w:t>
            </w:r>
            <w:r w:rsidR="004D1E5D">
              <w:rPr>
                <w:noProof/>
                <w:webHidden/>
              </w:rPr>
              <w:tab/>
            </w:r>
            <w:r w:rsidR="004D1E5D">
              <w:rPr>
                <w:noProof/>
                <w:webHidden/>
              </w:rPr>
              <w:fldChar w:fldCharType="begin"/>
            </w:r>
            <w:r w:rsidR="004D1E5D">
              <w:rPr>
                <w:noProof/>
                <w:webHidden/>
              </w:rPr>
              <w:instrText xml:space="preserve"> PAGEREF _Toc32842097 \h </w:instrText>
            </w:r>
            <w:r w:rsidR="004D1E5D">
              <w:rPr>
                <w:noProof/>
                <w:webHidden/>
              </w:rPr>
            </w:r>
            <w:r w:rsidR="004D1E5D">
              <w:rPr>
                <w:noProof/>
                <w:webHidden/>
              </w:rPr>
              <w:fldChar w:fldCharType="separate"/>
            </w:r>
            <w:r w:rsidR="00B16187">
              <w:rPr>
                <w:noProof/>
                <w:webHidden/>
              </w:rPr>
              <w:t>11</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98" w:history="1">
            <w:r w:rsidR="004D1E5D" w:rsidRPr="002C2160">
              <w:rPr>
                <w:rStyle w:val="Hyperlink"/>
                <w:noProof/>
                <w:lang w:val="en-US"/>
              </w:rPr>
              <w:t>5.1 Sensor is connected and ready but the image on the main page is not refreshed</w:t>
            </w:r>
            <w:r w:rsidR="004D1E5D">
              <w:rPr>
                <w:noProof/>
                <w:webHidden/>
              </w:rPr>
              <w:tab/>
            </w:r>
            <w:r w:rsidR="004D1E5D">
              <w:rPr>
                <w:noProof/>
                <w:webHidden/>
              </w:rPr>
              <w:fldChar w:fldCharType="begin"/>
            </w:r>
            <w:r w:rsidR="004D1E5D">
              <w:rPr>
                <w:noProof/>
                <w:webHidden/>
              </w:rPr>
              <w:instrText xml:space="preserve"> PAGEREF _Toc32842098 \h </w:instrText>
            </w:r>
            <w:r w:rsidR="004D1E5D">
              <w:rPr>
                <w:noProof/>
                <w:webHidden/>
              </w:rPr>
            </w:r>
            <w:r w:rsidR="004D1E5D">
              <w:rPr>
                <w:noProof/>
                <w:webHidden/>
              </w:rPr>
              <w:fldChar w:fldCharType="separate"/>
            </w:r>
            <w:r w:rsidR="00B16187">
              <w:rPr>
                <w:noProof/>
                <w:webHidden/>
              </w:rPr>
              <w:t>11</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099" w:history="1">
            <w:r w:rsidR="004D1E5D" w:rsidRPr="002C2160">
              <w:rPr>
                <w:rStyle w:val="Hyperlink"/>
                <w:noProof/>
                <w:lang w:val="en-US"/>
              </w:rPr>
              <w:t>5.2 The Vision Cockpit does not work correct and/or does not show the camera image when the camera is connected and ready.</w:t>
            </w:r>
            <w:r w:rsidR="004D1E5D">
              <w:rPr>
                <w:noProof/>
                <w:webHidden/>
              </w:rPr>
              <w:tab/>
            </w:r>
            <w:r w:rsidR="004D1E5D">
              <w:rPr>
                <w:noProof/>
                <w:webHidden/>
              </w:rPr>
              <w:fldChar w:fldCharType="begin"/>
            </w:r>
            <w:r w:rsidR="004D1E5D">
              <w:rPr>
                <w:noProof/>
                <w:webHidden/>
              </w:rPr>
              <w:instrText xml:space="preserve"> PAGEREF _Toc32842099 \h </w:instrText>
            </w:r>
            <w:r w:rsidR="004D1E5D">
              <w:rPr>
                <w:noProof/>
                <w:webHidden/>
              </w:rPr>
            </w:r>
            <w:r w:rsidR="004D1E5D">
              <w:rPr>
                <w:noProof/>
                <w:webHidden/>
              </w:rPr>
              <w:fldChar w:fldCharType="separate"/>
            </w:r>
            <w:r w:rsidR="00B16187">
              <w:rPr>
                <w:noProof/>
                <w:webHidden/>
              </w:rPr>
              <w:t>11</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100" w:history="1">
            <w:r w:rsidR="004D1E5D" w:rsidRPr="002C2160">
              <w:rPr>
                <w:rStyle w:val="Hyperlink"/>
                <w:noProof/>
                <w:lang w:val="en-US"/>
              </w:rPr>
              <w:t>5.3 How to setup a T50 to use demo?</w:t>
            </w:r>
            <w:r w:rsidR="004D1E5D">
              <w:rPr>
                <w:noProof/>
                <w:webHidden/>
              </w:rPr>
              <w:tab/>
            </w:r>
            <w:r w:rsidR="004D1E5D">
              <w:rPr>
                <w:noProof/>
                <w:webHidden/>
              </w:rPr>
              <w:fldChar w:fldCharType="begin"/>
            </w:r>
            <w:r w:rsidR="004D1E5D">
              <w:rPr>
                <w:noProof/>
                <w:webHidden/>
              </w:rPr>
              <w:instrText xml:space="preserve"> PAGEREF _Toc32842100 \h </w:instrText>
            </w:r>
            <w:r w:rsidR="004D1E5D">
              <w:rPr>
                <w:noProof/>
                <w:webHidden/>
              </w:rPr>
            </w:r>
            <w:r w:rsidR="004D1E5D">
              <w:rPr>
                <w:noProof/>
                <w:webHidden/>
              </w:rPr>
              <w:fldChar w:fldCharType="separate"/>
            </w:r>
            <w:r w:rsidR="00B16187">
              <w:rPr>
                <w:noProof/>
                <w:webHidden/>
              </w:rPr>
              <w:t>11</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101" w:history="1">
            <w:r w:rsidR="004D1E5D" w:rsidRPr="002C2160">
              <w:rPr>
                <w:rStyle w:val="Hyperlink"/>
                <w:noProof/>
                <w:lang w:val="en-US"/>
              </w:rPr>
              <w:t>5.4 How is the camera configuration selected?</w:t>
            </w:r>
            <w:r w:rsidR="004D1E5D">
              <w:rPr>
                <w:noProof/>
                <w:webHidden/>
              </w:rPr>
              <w:tab/>
            </w:r>
            <w:r w:rsidR="004D1E5D">
              <w:rPr>
                <w:noProof/>
                <w:webHidden/>
              </w:rPr>
              <w:fldChar w:fldCharType="begin"/>
            </w:r>
            <w:r w:rsidR="004D1E5D">
              <w:rPr>
                <w:noProof/>
                <w:webHidden/>
              </w:rPr>
              <w:instrText xml:space="preserve"> PAGEREF _Toc32842101 \h </w:instrText>
            </w:r>
            <w:r w:rsidR="004D1E5D">
              <w:rPr>
                <w:noProof/>
                <w:webHidden/>
              </w:rPr>
            </w:r>
            <w:r w:rsidR="004D1E5D">
              <w:rPr>
                <w:noProof/>
                <w:webHidden/>
              </w:rPr>
              <w:fldChar w:fldCharType="separate"/>
            </w:r>
            <w:r w:rsidR="00B16187">
              <w:rPr>
                <w:noProof/>
                <w:webHidden/>
              </w:rPr>
              <w:t>11</w:t>
            </w:r>
            <w:r w:rsidR="004D1E5D">
              <w:rPr>
                <w:noProof/>
                <w:webHidden/>
              </w:rPr>
              <w:fldChar w:fldCharType="end"/>
            </w:r>
          </w:hyperlink>
        </w:p>
        <w:p w:rsidR="004D1E5D" w:rsidRDefault="00936D5F">
          <w:pPr>
            <w:pStyle w:val="Verzeichnis2"/>
            <w:rPr>
              <w:rFonts w:asciiTheme="minorHAnsi" w:eastAsiaTheme="minorEastAsia" w:hAnsiTheme="minorHAnsi" w:cstheme="minorBidi"/>
              <w:noProof/>
              <w:kern w:val="0"/>
              <w:sz w:val="22"/>
              <w:szCs w:val="22"/>
              <w:lang w:val="de-AT" w:eastAsia="de-AT"/>
            </w:rPr>
          </w:pPr>
          <w:hyperlink w:anchor="_Toc32842102" w:history="1">
            <w:r w:rsidR="004D1E5D" w:rsidRPr="002C2160">
              <w:rPr>
                <w:rStyle w:val="Hyperlink"/>
                <w:noProof/>
                <w:lang w:val="en-US"/>
              </w:rPr>
              <w:t>5.5 How to store a configuration taught in the vision Cockpit in the Automation Studio project.</w:t>
            </w:r>
            <w:r w:rsidR="004D1E5D">
              <w:rPr>
                <w:noProof/>
                <w:webHidden/>
              </w:rPr>
              <w:tab/>
            </w:r>
            <w:r w:rsidR="004D1E5D">
              <w:rPr>
                <w:noProof/>
                <w:webHidden/>
              </w:rPr>
              <w:fldChar w:fldCharType="begin"/>
            </w:r>
            <w:r w:rsidR="004D1E5D">
              <w:rPr>
                <w:noProof/>
                <w:webHidden/>
              </w:rPr>
              <w:instrText xml:space="preserve"> PAGEREF _Toc32842102 \h </w:instrText>
            </w:r>
            <w:r w:rsidR="004D1E5D">
              <w:rPr>
                <w:noProof/>
                <w:webHidden/>
              </w:rPr>
            </w:r>
            <w:r w:rsidR="004D1E5D">
              <w:rPr>
                <w:noProof/>
                <w:webHidden/>
              </w:rPr>
              <w:fldChar w:fldCharType="separate"/>
            </w:r>
            <w:r w:rsidR="00B16187">
              <w:rPr>
                <w:noProof/>
                <w:webHidden/>
              </w:rPr>
              <w:t>12</w:t>
            </w:r>
            <w:r w:rsidR="004D1E5D">
              <w:rPr>
                <w:noProof/>
                <w:webHidden/>
              </w:rPr>
              <w:fldChar w:fldCharType="end"/>
            </w:r>
          </w:hyperlink>
        </w:p>
        <w:p w:rsidR="004D1E5D" w:rsidRDefault="00936D5F">
          <w:pPr>
            <w:pStyle w:val="Verzeichnis1"/>
            <w:rPr>
              <w:rFonts w:asciiTheme="minorHAnsi" w:eastAsiaTheme="minorEastAsia" w:hAnsiTheme="minorHAnsi" w:cstheme="minorBidi"/>
              <w:b w:val="0"/>
              <w:noProof/>
              <w:kern w:val="0"/>
              <w:szCs w:val="22"/>
              <w:lang w:val="de-AT" w:eastAsia="de-AT"/>
            </w:rPr>
          </w:pPr>
          <w:hyperlink w:anchor="_Toc32842103" w:history="1">
            <w:r w:rsidR="004D1E5D" w:rsidRPr="002C2160">
              <w:rPr>
                <w:rStyle w:val="Hyperlink"/>
                <w:noProof/>
                <w:lang w:val="en-US"/>
              </w:rPr>
              <w:t>6 Revision History</w:t>
            </w:r>
            <w:r w:rsidR="004D1E5D">
              <w:rPr>
                <w:noProof/>
                <w:webHidden/>
              </w:rPr>
              <w:tab/>
            </w:r>
            <w:r w:rsidR="004D1E5D">
              <w:rPr>
                <w:noProof/>
                <w:webHidden/>
              </w:rPr>
              <w:fldChar w:fldCharType="begin"/>
            </w:r>
            <w:r w:rsidR="004D1E5D">
              <w:rPr>
                <w:noProof/>
                <w:webHidden/>
              </w:rPr>
              <w:instrText xml:space="preserve"> PAGEREF _Toc32842103 \h </w:instrText>
            </w:r>
            <w:r w:rsidR="004D1E5D">
              <w:rPr>
                <w:noProof/>
                <w:webHidden/>
              </w:rPr>
            </w:r>
            <w:r w:rsidR="004D1E5D">
              <w:rPr>
                <w:noProof/>
                <w:webHidden/>
              </w:rPr>
              <w:fldChar w:fldCharType="separate"/>
            </w:r>
            <w:r w:rsidR="00B16187">
              <w:rPr>
                <w:noProof/>
                <w:webHidden/>
              </w:rPr>
              <w:t>13</w:t>
            </w:r>
            <w:r w:rsidR="004D1E5D">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p>
    <w:p w:rsidR="009B7352" w:rsidRPr="00A95971" w:rsidRDefault="009B7352" w:rsidP="009B7352">
      <w:pPr>
        <w:widowControl/>
        <w:suppressAutoHyphens w:val="0"/>
        <w:jc w:val="both"/>
        <w:rPr>
          <w:b/>
          <w:color w:val="FF8800"/>
          <w:sz w:val="28"/>
          <w:lang w:val="en-US"/>
        </w:rPr>
      </w:pPr>
    </w:p>
    <w:p w:rsidR="00FE04EE" w:rsidRDefault="00FE04EE">
      <w:pPr>
        <w:widowControl/>
        <w:suppressAutoHyphens w:val="0"/>
        <w:rPr>
          <w:b/>
          <w:color w:val="FF8800"/>
          <w:sz w:val="28"/>
          <w:lang w:val="en-US"/>
        </w:rPr>
      </w:pPr>
      <w:r>
        <w:rPr>
          <w:lang w:val="en-US"/>
        </w:rPr>
        <w:br w:type="page"/>
      </w:r>
    </w:p>
    <w:p w:rsidR="009B7352" w:rsidRPr="00A95971" w:rsidRDefault="009B7352" w:rsidP="00FE04EE">
      <w:pPr>
        <w:pStyle w:val="berschrift1"/>
        <w:rPr>
          <w:lang w:val="en-US"/>
        </w:rPr>
      </w:pPr>
      <w:bookmarkStart w:id="1" w:name="_Toc32842078"/>
      <w:r w:rsidRPr="00A95971">
        <w:rPr>
          <w:lang w:val="en-US"/>
        </w:rPr>
        <w:lastRenderedPageBreak/>
        <w:t>Introduction</w:t>
      </w:r>
      <w:bookmarkEnd w:id="1"/>
    </w:p>
    <w:p w:rsidR="009B7352" w:rsidRPr="00A95971" w:rsidRDefault="00CD34B2" w:rsidP="009B7352">
      <w:pPr>
        <w:jc w:val="both"/>
        <w:rPr>
          <w:lang w:val="en-US"/>
        </w:rPr>
      </w:pPr>
      <w:r>
        <w:rPr>
          <w:lang w:val="en-US"/>
        </w:rPr>
        <w:t xml:space="preserve">This sample application </w:t>
      </w:r>
      <w:proofErr w:type="gramStart"/>
      <w:r>
        <w:rPr>
          <w:lang w:val="en-US"/>
        </w:rPr>
        <w:t>can be used</w:t>
      </w:r>
      <w:proofErr w:type="gramEnd"/>
      <w:r>
        <w:rPr>
          <w:lang w:val="en-US"/>
        </w:rPr>
        <w:t xml:space="preserve"> as a starting point for vision applications</w:t>
      </w:r>
      <w:r w:rsidR="00436CB3">
        <w:rPr>
          <w:lang w:val="en-US"/>
        </w:rPr>
        <w:t>.</w:t>
      </w:r>
      <w:r>
        <w:rPr>
          <w:lang w:val="en-US"/>
        </w:rPr>
        <w:t xml:space="preserve"> </w:t>
      </w:r>
      <w:r w:rsidR="00C85A0D">
        <w:rPr>
          <w:lang w:val="en-US"/>
        </w:rPr>
        <w:t xml:space="preserve">Google Chrome browser </w:t>
      </w:r>
      <w:proofErr w:type="gramStart"/>
      <w:r w:rsidR="00C85A0D">
        <w:rPr>
          <w:lang w:val="en-US"/>
        </w:rPr>
        <w:t>must be used</w:t>
      </w:r>
      <w:proofErr w:type="gramEnd"/>
      <w:r w:rsidR="00C85A0D">
        <w:rPr>
          <w:lang w:val="en-US"/>
        </w:rPr>
        <w:t xml:space="preserve">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2" w:name="_Toc32842079"/>
      <w:r w:rsidRPr="00A95971">
        <w:rPr>
          <w:sz w:val="28"/>
          <w:lang w:val="en-US"/>
        </w:rPr>
        <w:t>System requirements</w:t>
      </w:r>
      <w:bookmarkEnd w:id="2"/>
    </w:p>
    <w:p w:rsidR="009B7352"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C06F26" w:rsidRPr="00A95971" w:rsidRDefault="00C06F26" w:rsidP="009B7352">
      <w:pPr>
        <w:jc w:val="both"/>
        <w:rPr>
          <w:lang w:val="en-US"/>
        </w:rPr>
      </w:pPr>
    </w:p>
    <w:p w:rsidR="00315125" w:rsidRDefault="00CC60FC" w:rsidP="00315125">
      <w:pPr>
        <w:pStyle w:val="Listenabsatz"/>
        <w:numPr>
          <w:ilvl w:val="0"/>
          <w:numId w:val="22"/>
        </w:numPr>
        <w:jc w:val="both"/>
        <w:rPr>
          <w:lang w:val="en-US"/>
        </w:rPr>
      </w:pPr>
      <w:r>
        <w:rPr>
          <w:lang w:val="en-US"/>
        </w:rPr>
        <w:t>PLC OS system C.72</w:t>
      </w:r>
      <w:r w:rsidR="009B7352" w:rsidRPr="00315125">
        <w:rPr>
          <w:lang w:val="en-US"/>
        </w:rPr>
        <w:t xml:space="preserve"> or higher</w:t>
      </w:r>
    </w:p>
    <w:p w:rsidR="00CD34B2" w:rsidRDefault="00CC60FC" w:rsidP="00315125">
      <w:pPr>
        <w:pStyle w:val="Listenabsatz"/>
        <w:numPr>
          <w:ilvl w:val="0"/>
          <w:numId w:val="22"/>
        </w:numPr>
        <w:jc w:val="both"/>
        <w:rPr>
          <w:lang w:val="en-US"/>
        </w:rPr>
      </w:pPr>
      <w:r>
        <w:rPr>
          <w:lang w:val="en-US"/>
        </w:rPr>
        <w:t>mappView 5.9</w:t>
      </w:r>
    </w:p>
    <w:p w:rsidR="00CD34B2" w:rsidRDefault="00C06F26" w:rsidP="00315125">
      <w:pPr>
        <w:pStyle w:val="Listenabsatz"/>
        <w:numPr>
          <w:ilvl w:val="0"/>
          <w:numId w:val="22"/>
        </w:numPr>
        <w:jc w:val="both"/>
        <w:rPr>
          <w:lang w:val="en-US"/>
        </w:rPr>
      </w:pPr>
      <w:r>
        <w:rPr>
          <w:lang w:val="en-US"/>
        </w:rPr>
        <w:t>Hardware f</w:t>
      </w:r>
      <w:r w:rsidR="00CD34B2">
        <w:rPr>
          <w:lang w:val="en-US"/>
        </w:rPr>
        <w:t>iles for camera</w:t>
      </w:r>
      <w:r w:rsidR="0067273C">
        <w:rPr>
          <w:lang w:val="en-US"/>
        </w:rPr>
        <w:t xml:space="preserve"> (VSS112Q22.081P-E01 was used in this sample)</w:t>
      </w:r>
    </w:p>
    <w:p w:rsidR="00C85A0D" w:rsidRDefault="00CC60FC" w:rsidP="00315125">
      <w:pPr>
        <w:pStyle w:val="Listenabsatz"/>
        <w:numPr>
          <w:ilvl w:val="0"/>
          <w:numId w:val="22"/>
        </w:numPr>
        <w:jc w:val="both"/>
        <w:rPr>
          <w:lang w:val="en-US"/>
        </w:rPr>
      </w:pPr>
      <w:r>
        <w:rPr>
          <w:lang w:val="en-US"/>
        </w:rPr>
        <w:t>Chrome Browser</w:t>
      </w:r>
    </w:p>
    <w:p w:rsidR="009B7352" w:rsidRPr="00A95971" w:rsidRDefault="00FE04EE" w:rsidP="00FE04EE">
      <w:pPr>
        <w:pStyle w:val="berschrift1"/>
        <w:rPr>
          <w:lang w:val="en-US"/>
        </w:rPr>
      </w:pPr>
      <w:bookmarkStart w:id="3" w:name="_Toc32842080"/>
      <w:r>
        <w:rPr>
          <w:lang w:val="en-US"/>
        </w:rPr>
        <w:t xml:space="preserve">Project </w:t>
      </w:r>
      <w:r w:rsidR="009767C1">
        <w:rPr>
          <w:lang w:val="en-US"/>
        </w:rPr>
        <w:t>Files</w:t>
      </w:r>
      <w:bookmarkEnd w:id="3"/>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files are vision related.</w:t>
      </w:r>
    </w:p>
    <w:p w:rsidR="009767C1" w:rsidRDefault="009767C1" w:rsidP="00FE04EE">
      <w:pPr>
        <w:pStyle w:val="berschrift2"/>
        <w:rPr>
          <w:lang w:val="en-US"/>
        </w:rPr>
      </w:pPr>
      <w:bookmarkStart w:id="4" w:name="_Toc32842081"/>
      <w:r>
        <w:rPr>
          <w:lang w:val="en-US"/>
        </w:rPr>
        <w:t>Logical View</w:t>
      </w:r>
      <w:bookmarkEnd w:id="4"/>
    </w:p>
    <w:p w:rsidR="004B5809" w:rsidRDefault="004B5809" w:rsidP="004B5809">
      <w:pPr>
        <w:pStyle w:val="FlietextEinzug"/>
        <w:ind w:left="0"/>
        <w:rPr>
          <w:lang w:val="en-US"/>
        </w:rPr>
      </w:pPr>
      <w:proofErr w:type="gramStart"/>
      <w:r>
        <w:rPr>
          <w:lang w:val="en-US"/>
        </w:rPr>
        <w:t>All tasks starting with Vi_ should not</w:t>
      </w:r>
      <w:proofErr w:type="gramEnd"/>
      <w:r>
        <w:rPr>
          <w:lang w:val="en-US"/>
        </w:rPr>
        <w:t xml:space="preserve"> be changed to make updating easier.</w:t>
      </w:r>
    </w:p>
    <w:p w:rsidR="004B5809" w:rsidRPr="004B5809" w:rsidRDefault="004B5809" w:rsidP="004B5809">
      <w:pPr>
        <w:pStyle w:val="FlietextEinzug"/>
        <w:ind w:left="0"/>
        <w:rPr>
          <w:lang w:val="en-US"/>
        </w:rPr>
      </w:pPr>
    </w:p>
    <w:p w:rsidR="009767C1" w:rsidRDefault="009767C1" w:rsidP="009B7352">
      <w:pPr>
        <w:jc w:val="both"/>
        <w:rPr>
          <w:lang w:val="en-US"/>
        </w:rPr>
      </w:pPr>
      <w:r>
        <w:rPr>
          <w:lang w:val="en-US"/>
        </w:rPr>
        <w:t>Vision</w:t>
      </w:r>
      <w:r>
        <w:rPr>
          <w:lang w:val="en-US"/>
        </w:rPr>
        <w:tab/>
      </w:r>
      <w:r>
        <w:rPr>
          <w:lang w:val="en-US"/>
        </w:rPr>
        <w:tab/>
      </w:r>
      <w:r>
        <w:rPr>
          <w:lang w:val="en-US"/>
        </w:rPr>
        <w:tab/>
        <w:t>Package with vision tasks</w:t>
      </w:r>
    </w:p>
    <w:p w:rsidR="009767C1" w:rsidRDefault="009767C1" w:rsidP="009B7352">
      <w:pPr>
        <w:jc w:val="both"/>
        <w:rPr>
          <w:lang w:val="en-US"/>
        </w:rPr>
      </w:pPr>
      <w:proofErr w:type="spellStart"/>
      <w:r>
        <w:rPr>
          <w:lang w:val="en-US"/>
        </w:rPr>
        <w:t>Vi</w:t>
      </w:r>
      <w:r w:rsidR="00CC60FC">
        <w:rPr>
          <w:lang w:val="en-US"/>
        </w:rPr>
        <w:t>_m</w:t>
      </w:r>
      <w:r>
        <w:rPr>
          <w:lang w:val="en-US"/>
        </w:rPr>
        <w:t>ain</w:t>
      </w:r>
      <w:proofErr w:type="spellEnd"/>
      <w:r>
        <w:rPr>
          <w:lang w:val="en-US"/>
        </w:rPr>
        <w:tab/>
      </w:r>
      <w:r>
        <w:rPr>
          <w:lang w:val="en-US"/>
        </w:rPr>
        <w:tab/>
        <w:t>This task handles functions that are sensor related</w:t>
      </w:r>
    </w:p>
    <w:p w:rsidR="004B5809" w:rsidRDefault="004B5809" w:rsidP="004B5809">
      <w:pPr>
        <w:jc w:val="both"/>
        <w:rPr>
          <w:lang w:val="en-US"/>
        </w:rPr>
      </w:pPr>
      <w:proofErr w:type="spellStart"/>
      <w:r>
        <w:rPr>
          <w:lang w:val="en-US"/>
        </w:rPr>
        <w:t>Vi_light</w:t>
      </w:r>
      <w:proofErr w:type="spellEnd"/>
      <w:r>
        <w:rPr>
          <w:lang w:val="en-US"/>
        </w:rPr>
        <w:tab/>
      </w:r>
      <w:r>
        <w:rPr>
          <w:lang w:val="en-US"/>
        </w:rPr>
        <w:tab/>
        <w:t>This task handles functions that are light related</w:t>
      </w:r>
    </w:p>
    <w:p w:rsidR="004B5809" w:rsidRDefault="004B5809" w:rsidP="004B5809">
      <w:pPr>
        <w:jc w:val="both"/>
        <w:rPr>
          <w:lang w:val="en-US"/>
        </w:rPr>
      </w:pPr>
      <w:proofErr w:type="spellStart"/>
      <w:r>
        <w:rPr>
          <w:lang w:val="en-US"/>
        </w:rPr>
        <w:t>Vi_nettime</w:t>
      </w:r>
      <w:proofErr w:type="spellEnd"/>
      <w:r>
        <w:rPr>
          <w:lang w:val="en-US"/>
        </w:rPr>
        <w:tab/>
      </w:r>
      <w:r>
        <w:rPr>
          <w:lang w:val="en-US"/>
        </w:rPr>
        <w:tab/>
        <w:t xml:space="preserve">This task handles the </w:t>
      </w:r>
      <w:proofErr w:type="spellStart"/>
      <w:r>
        <w:rPr>
          <w:lang w:val="en-US"/>
        </w:rPr>
        <w:t>nettime</w:t>
      </w:r>
      <w:proofErr w:type="spellEnd"/>
      <w:r>
        <w:rPr>
          <w:lang w:val="en-US"/>
        </w:rPr>
        <w:t xml:space="preserve"> calculation</w:t>
      </w:r>
    </w:p>
    <w:p w:rsidR="00E35768" w:rsidRDefault="00E35768" w:rsidP="00E35768">
      <w:pPr>
        <w:jc w:val="both"/>
        <w:rPr>
          <w:lang w:val="en-US"/>
        </w:rPr>
      </w:pPr>
      <w:proofErr w:type="spellStart"/>
      <w:r>
        <w:rPr>
          <w:lang w:val="en-US"/>
        </w:rPr>
        <w:t>Vi</w:t>
      </w:r>
      <w:r w:rsidR="00CC60FC">
        <w:rPr>
          <w:lang w:val="en-US"/>
        </w:rPr>
        <w:t>_i</w:t>
      </w:r>
      <w:r>
        <w:rPr>
          <w:lang w:val="en-US"/>
        </w:rPr>
        <w:t>mage</w:t>
      </w:r>
      <w:proofErr w:type="spellEnd"/>
      <w:r>
        <w:rPr>
          <w:lang w:val="en-US"/>
        </w:rPr>
        <w:tab/>
      </w:r>
      <w:r>
        <w:rPr>
          <w:lang w:val="en-US"/>
        </w:rPr>
        <w:tab/>
        <w:t xml:space="preserve">This task handles the image </w:t>
      </w:r>
      <w:r w:rsidR="001D2008">
        <w:rPr>
          <w:lang w:val="en-US"/>
        </w:rPr>
        <w:t>archive</w:t>
      </w:r>
    </w:p>
    <w:p w:rsidR="004B5809" w:rsidRDefault="004B5809" w:rsidP="00E35768">
      <w:pPr>
        <w:jc w:val="both"/>
        <w:rPr>
          <w:lang w:val="en-US"/>
        </w:rPr>
      </w:pPr>
      <w:proofErr w:type="spellStart"/>
      <w:r>
        <w:rPr>
          <w:lang w:val="en-US"/>
        </w:rPr>
        <w:t>YourTask</w:t>
      </w:r>
      <w:proofErr w:type="spellEnd"/>
      <w:r>
        <w:rPr>
          <w:lang w:val="en-US"/>
        </w:rPr>
        <w:tab/>
      </w:r>
      <w:r>
        <w:rPr>
          <w:lang w:val="en-US"/>
        </w:rPr>
        <w:tab/>
        <w:t>Customer specific task</w:t>
      </w:r>
    </w:p>
    <w:p w:rsidR="009767C1" w:rsidRDefault="009767C1" w:rsidP="009B7352">
      <w:pPr>
        <w:jc w:val="both"/>
        <w:rPr>
          <w:lang w:val="en-US"/>
        </w:rPr>
      </w:pPr>
    </w:p>
    <w:p w:rsidR="00C06F26" w:rsidRDefault="009767C1" w:rsidP="00C06F26">
      <w:pPr>
        <w:pStyle w:val="FlietextEinzug"/>
        <w:ind w:left="2124" w:hanging="2124"/>
        <w:jc w:val="both"/>
        <w:rPr>
          <w:rFonts w:cs="Arial"/>
          <w:szCs w:val="22"/>
          <w:lang w:val="en-US"/>
        </w:rPr>
      </w:pPr>
      <w:proofErr w:type="spellStart"/>
      <w:proofErr w:type="gramStart"/>
      <w:r>
        <w:rPr>
          <w:lang w:val="en-US"/>
        </w:rPr>
        <w:t>setRouteToCamera</w:t>
      </w:r>
      <w:proofErr w:type="spellEnd"/>
      <w:proofErr w:type="gramEnd"/>
      <w:r>
        <w:rPr>
          <w:lang w:val="en-US"/>
        </w:rPr>
        <w:tab/>
      </w:r>
      <w:r w:rsidR="00C06F26">
        <w:rPr>
          <w:lang w:val="en-US"/>
        </w:rPr>
        <w:t>Make sure to adjust the IP address in the file “</w:t>
      </w:r>
      <w:r w:rsidR="00C06F26" w:rsidRPr="00C06F26">
        <w:rPr>
          <w:lang w:val="en-US"/>
        </w:rPr>
        <w:t>\Vision_1\Logical\Vision</w:t>
      </w:r>
      <w:r w:rsidR="00C06F26">
        <w:rPr>
          <w:lang w:val="en-US"/>
        </w:rPr>
        <w:t>\setRouteToCamera.bat” and execute the batch file in Windows with right click (Run as administrator). Otherwise, the sensor image does not work in the Vision Cockpit or the demo visualization.</w:t>
      </w:r>
    </w:p>
    <w:p w:rsidR="009767C1" w:rsidRPr="00A95971" w:rsidRDefault="009767C1" w:rsidP="009B7352">
      <w:pPr>
        <w:jc w:val="both"/>
        <w:rPr>
          <w:lang w:val="en-US"/>
        </w:rPr>
      </w:pPr>
    </w:p>
    <w:p w:rsidR="009B7352" w:rsidRDefault="009767C1" w:rsidP="009B7352">
      <w:pPr>
        <w:jc w:val="both"/>
        <w:rPr>
          <w:lang w:val="en-US"/>
        </w:rPr>
      </w:pPr>
      <w:proofErr w:type="gramStart"/>
      <w:r>
        <w:rPr>
          <w:lang w:val="en-US"/>
        </w:rPr>
        <w:t>mappView</w:t>
      </w:r>
      <w:proofErr w:type="gramEnd"/>
      <w:r>
        <w:rPr>
          <w:lang w:val="en-US"/>
        </w:rPr>
        <w:tab/>
      </w:r>
      <w:r>
        <w:rPr>
          <w:lang w:val="en-US"/>
        </w:rPr>
        <w:tab/>
        <w:t>mappView visualization for vision</w:t>
      </w:r>
    </w:p>
    <w:p w:rsidR="00CC60FC" w:rsidRPr="00A95971" w:rsidRDefault="00CC60FC" w:rsidP="009B7352">
      <w:pPr>
        <w:jc w:val="both"/>
        <w:rPr>
          <w:lang w:val="en-US"/>
        </w:rPr>
      </w:pPr>
      <w:proofErr w:type="spellStart"/>
      <w:proofErr w:type="gramStart"/>
      <w:r>
        <w:rPr>
          <w:lang w:val="en-US"/>
        </w:rPr>
        <w:t>mappRecipe</w:t>
      </w:r>
      <w:proofErr w:type="spellEnd"/>
      <w:proofErr w:type="gramEnd"/>
      <w:r>
        <w:rPr>
          <w:lang w:val="en-US"/>
        </w:rPr>
        <w:tab/>
      </w:r>
      <w:r>
        <w:rPr>
          <w:lang w:val="en-US"/>
        </w:rPr>
        <w:tab/>
        <w:t>Stores the camera configuration</w:t>
      </w:r>
    </w:p>
    <w:p w:rsidR="009B7352" w:rsidRDefault="009B7352" w:rsidP="009B7352">
      <w:pPr>
        <w:jc w:val="both"/>
        <w:rPr>
          <w:lang w:val="en-US"/>
        </w:rPr>
      </w:pPr>
    </w:p>
    <w:p w:rsidR="009767C1" w:rsidRDefault="009767C1" w:rsidP="00FE04EE">
      <w:pPr>
        <w:pStyle w:val="berschrift2"/>
        <w:rPr>
          <w:lang w:val="en-US"/>
        </w:rPr>
      </w:pPr>
      <w:bookmarkStart w:id="5" w:name="_Toc32842082"/>
      <w:r>
        <w:rPr>
          <w:lang w:val="en-US"/>
        </w:rPr>
        <w:t>Configuration View</w:t>
      </w:r>
      <w:bookmarkEnd w:id="5"/>
    </w:p>
    <w:p w:rsidR="009767C1" w:rsidRPr="00A95971" w:rsidRDefault="009767C1" w:rsidP="009767C1">
      <w:pPr>
        <w:jc w:val="both"/>
        <w:rPr>
          <w:lang w:val="en-US"/>
        </w:rPr>
      </w:pPr>
      <w:proofErr w:type="gramStart"/>
      <w:r>
        <w:rPr>
          <w:lang w:val="en-US"/>
        </w:rPr>
        <w:t>mappView</w:t>
      </w:r>
      <w:proofErr w:type="gramEnd"/>
      <w:r>
        <w:rPr>
          <w:lang w:val="en-US"/>
        </w:rPr>
        <w:tab/>
      </w:r>
      <w:r>
        <w:rPr>
          <w:lang w:val="en-US"/>
        </w:rPr>
        <w:tab/>
        <w:t>mappView visualization for vision</w:t>
      </w:r>
    </w:p>
    <w:p w:rsidR="009767C1" w:rsidRDefault="009767C1" w:rsidP="009B7352">
      <w:pPr>
        <w:jc w:val="both"/>
        <w:rPr>
          <w:lang w:val="en-US"/>
        </w:rPr>
      </w:pPr>
      <w:proofErr w:type="gramStart"/>
      <w:r>
        <w:rPr>
          <w:lang w:val="en-US"/>
        </w:rPr>
        <w:t>mappVision</w:t>
      </w:r>
      <w:proofErr w:type="gramEnd"/>
      <w:r>
        <w:rPr>
          <w:lang w:val="en-US"/>
        </w:rPr>
        <w:tab/>
      </w:r>
      <w:r>
        <w:rPr>
          <w:lang w:val="en-US"/>
        </w:rPr>
        <w:tab/>
        <w:t>mappVision configuration for vision functions</w:t>
      </w:r>
    </w:p>
    <w:p w:rsidR="00CC60FC" w:rsidRDefault="00CC60FC" w:rsidP="009B7352">
      <w:pPr>
        <w:jc w:val="both"/>
        <w:rPr>
          <w:lang w:val="en-US"/>
        </w:rPr>
      </w:pPr>
      <w:proofErr w:type="spellStart"/>
      <w:proofErr w:type="gramStart"/>
      <w:r>
        <w:rPr>
          <w:lang w:val="en-US"/>
        </w:rPr>
        <w:t>mappService</w:t>
      </w:r>
      <w:proofErr w:type="spellEnd"/>
      <w:proofErr w:type="gramEnd"/>
      <w:r>
        <w:rPr>
          <w:lang w:val="en-US"/>
        </w:rPr>
        <w:tab/>
      </w:r>
      <w:r>
        <w:rPr>
          <w:lang w:val="en-US"/>
        </w:rPr>
        <w:tab/>
        <w:t xml:space="preserve">Configuration for recipe </w:t>
      </w:r>
      <w:proofErr w:type="spellStart"/>
      <w:r>
        <w:rPr>
          <w:lang w:val="en-US"/>
        </w:rPr>
        <w:t>managment</w:t>
      </w:r>
      <w:proofErr w:type="spellEnd"/>
    </w:p>
    <w:p w:rsidR="00D03001" w:rsidRDefault="00D03001" w:rsidP="009B7352">
      <w:pPr>
        <w:jc w:val="both"/>
        <w:rPr>
          <w:lang w:val="en-US"/>
        </w:rPr>
      </w:pPr>
    </w:p>
    <w:p w:rsidR="00D03001" w:rsidRDefault="00D03001" w:rsidP="00D03001">
      <w:pPr>
        <w:pStyle w:val="berschrift2"/>
        <w:rPr>
          <w:lang w:val="en-US"/>
        </w:rPr>
      </w:pPr>
      <w:bookmarkStart w:id="6" w:name="_Toc32842083"/>
      <w:r>
        <w:rPr>
          <w:lang w:val="en-US"/>
        </w:rPr>
        <w:t>Physical View</w:t>
      </w:r>
      <w:bookmarkEnd w:id="6"/>
    </w:p>
    <w:p w:rsidR="00D03001" w:rsidRDefault="00D03001" w:rsidP="009B7352">
      <w:pPr>
        <w:jc w:val="both"/>
        <w:rPr>
          <w:lang w:val="en-US"/>
        </w:rPr>
      </w:pPr>
      <w:r>
        <w:rPr>
          <w:lang w:val="en-US"/>
        </w:rPr>
        <w:t>Blob</w:t>
      </w:r>
      <w:r>
        <w:rPr>
          <w:lang w:val="en-US"/>
        </w:rPr>
        <w:tab/>
      </w:r>
      <w:r>
        <w:rPr>
          <w:lang w:val="en-US"/>
        </w:rPr>
        <w:tab/>
      </w:r>
      <w:r>
        <w:rPr>
          <w:lang w:val="en-US"/>
        </w:rPr>
        <w:tab/>
        <w:t xml:space="preserve">Sensor for the blob function. Powerlink Node </w:t>
      </w:r>
      <w:r w:rsidR="00CC60FC">
        <w:rPr>
          <w:lang w:val="en-US"/>
        </w:rPr>
        <w:t>1</w:t>
      </w:r>
      <w:r>
        <w:rPr>
          <w:lang w:val="en-US"/>
        </w:rPr>
        <w:t>.</w:t>
      </w:r>
    </w:p>
    <w:p w:rsidR="00CC60FC" w:rsidRDefault="00CC60FC" w:rsidP="00CC60FC">
      <w:pPr>
        <w:jc w:val="both"/>
        <w:rPr>
          <w:lang w:val="en-US"/>
        </w:rPr>
      </w:pPr>
      <w:r>
        <w:rPr>
          <w:lang w:val="en-US"/>
        </w:rPr>
        <w:t>Measurement</w:t>
      </w:r>
      <w:r>
        <w:rPr>
          <w:lang w:val="en-US"/>
        </w:rPr>
        <w:tab/>
      </w:r>
      <w:r>
        <w:rPr>
          <w:lang w:val="en-US"/>
        </w:rPr>
        <w:tab/>
        <w:t>Sensor for the edge measurement function. Powerlink Node 2.</w:t>
      </w:r>
    </w:p>
    <w:p w:rsidR="00CC60FC" w:rsidRDefault="00CC60FC" w:rsidP="00CC60FC">
      <w:pPr>
        <w:jc w:val="both"/>
        <w:rPr>
          <w:lang w:val="en-US"/>
        </w:rPr>
      </w:pPr>
      <w:proofErr w:type="spellStart"/>
      <w:r>
        <w:rPr>
          <w:lang w:val="en-US"/>
        </w:rPr>
        <w:t>CodeRead</w:t>
      </w:r>
      <w:proofErr w:type="spellEnd"/>
      <w:r>
        <w:rPr>
          <w:lang w:val="en-US"/>
        </w:rPr>
        <w:tab/>
      </w:r>
      <w:r>
        <w:rPr>
          <w:lang w:val="en-US"/>
        </w:rPr>
        <w:tab/>
        <w:t>Sensor for the code reader function. Powerlink Node 3.</w:t>
      </w:r>
    </w:p>
    <w:p w:rsidR="00D03001" w:rsidRDefault="00D03001" w:rsidP="00D03001">
      <w:pPr>
        <w:jc w:val="both"/>
        <w:rPr>
          <w:lang w:val="en-US"/>
        </w:rPr>
      </w:pPr>
      <w:r>
        <w:rPr>
          <w:lang w:val="en-US"/>
        </w:rPr>
        <w:t>Match</w:t>
      </w:r>
      <w:r>
        <w:rPr>
          <w:lang w:val="en-US"/>
        </w:rPr>
        <w:tab/>
      </w:r>
      <w:r>
        <w:rPr>
          <w:lang w:val="en-US"/>
        </w:rPr>
        <w:tab/>
      </w:r>
      <w:r>
        <w:rPr>
          <w:lang w:val="en-US"/>
        </w:rPr>
        <w:tab/>
        <w:t xml:space="preserve">Sensor for the </w:t>
      </w:r>
      <w:r w:rsidR="00CC60FC">
        <w:rPr>
          <w:lang w:val="en-US"/>
        </w:rPr>
        <w:t>match function. Powerlink Node 4</w:t>
      </w:r>
      <w:r>
        <w:rPr>
          <w:lang w:val="en-US"/>
        </w:rPr>
        <w:t>.</w:t>
      </w:r>
    </w:p>
    <w:p w:rsidR="00293DE0" w:rsidRDefault="00293DE0" w:rsidP="00293DE0">
      <w:pPr>
        <w:jc w:val="both"/>
        <w:rPr>
          <w:lang w:val="en-US"/>
        </w:rPr>
      </w:pPr>
      <w:r>
        <w:rPr>
          <w:lang w:val="en-US"/>
        </w:rPr>
        <w:t>OCR</w:t>
      </w:r>
      <w:r>
        <w:rPr>
          <w:lang w:val="en-US"/>
        </w:rPr>
        <w:tab/>
      </w:r>
      <w:r>
        <w:rPr>
          <w:lang w:val="en-US"/>
        </w:rPr>
        <w:tab/>
      </w:r>
      <w:r>
        <w:rPr>
          <w:lang w:val="en-US"/>
        </w:rPr>
        <w:tab/>
        <w:t>Sensor for the text recogn</w:t>
      </w:r>
      <w:r w:rsidR="00CC60FC">
        <w:rPr>
          <w:lang w:val="en-US"/>
        </w:rPr>
        <w:t>ition function. Powerlink Node 5</w:t>
      </w:r>
      <w:r>
        <w:rPr>
          <w:lang w:val="en-US"/>
        </w:rPr>
        <w:t>.</w:t>
      </w:r>
    </w:p>
    <w:p w:rsidR="00D03001" w:rsidRPr="00A95971" w:rsidRDefault="00D03001" w:rsidP="009B7352">
      <w:pPr>
        <w:jc w:val="both"/>
        <w:rPr>
          <w:lang w:val="en-US"/>
        </w:rPr>
      </w:pPr>
    </w:p>
    <w:p w:rsidR="00FE04EE" w:rsidRDefault="00FE04EE">
      <w:pPr>
        <w:widowControl/>
        <w:suppressAutoHyphens w:val="0"/>
        <w:rPr>
          <w:b/>
          <w:color w:val="FF8800"/>
          <w:sz w:val="28"/>
          <w:lang w:val="en-US"/>
        </w:rPr>
      </w:pPr>
      <w:bookmarkStart w:id="7" w:name="Ref_Parameter%20structure"/>
      <w:r>
        <w:rPr>
          <w:lang w:val="en-US"/>
        </w:rPr>
        <w:br w:type="page"/>
      </w:r>
    </w:p>
    <w:p w:rsidR="009B7352" w:rsidRDefault="009B7352" w:rsidP="00FE04EE">
      <w:pPr>
        <w:pStyle w:val="berschrift1"/>
        <w:rPr>
          <w:lang w:val="en-US"/>
        </w:rPr>
      </w:pPr>
      <w:bookmarkStart w:id="8" w:name="_Toc32842084"/>
      <w:r w:rsidRPr="00A95971">
        <w:rPr>
          <w:lang w:val="en-US"/>
        </w:rPr>
        <w:lastRenderedPageBreak/>
        <w:t>Parameter structure</w:t>
      </w:r>
      <w:bookmarkEnd w:id="7"/>
      <w:r w:rsidR="00D4338D">
        <w:rPr>
          <w:lang w:val="en-US"/>
        </w:rPr>
        <w:t>s</w:t>
      </w:r>
      <w:bookmarkEnd w:id="8"/>
    </w:p>
    <w:p w:rsidR="00CC60FC" w:rsidRDefault="00CC60FC" w:rsidP="00CC60FC">
      <w:pPr>
        <w:pStyle w:val="FlietextEinzug"/>
        <w:ind w:left="0"/>
        <w:jc w:val="both"/>
        <w:rPr>
          <w:lang w:val="en-US"/>
        </w:rPr>
      </w:pPr>
      <w:r>
        <w:rPr>
          <w:lang w:val="en-US"/>
        </w:rPr>
        <w:t xml:space="preserve">The sample supports multiple cameras but only one </w:t>
      </w:r>
      <w:proofErr w:type="gramStart"/>
      <w:r>
        <w:rPr>
          <w:lang w:val="en-US"/>
        </w:rPr>
        <w:t>is displayed</w:t>
      </w:r>
      <w:proofErr w:type="gramEnd"/>
      <w:r>
        <w:rPr>
          <w:lang w:val="en-US"/>
        </w:rPr>
        <w:t xml:space="preserve"> at a time. The global structures begin with a “g” for example </w:t>
      </w:r>
      <w:proofErr w:type="spellStart"/>
      <w:r>
        <w:rPr>
          <w:lang w:val="en-US"/>
        </w:rPr>
        <w:t>gVisionSensor</w:t>
      </w:r>
      <w:proofErr w:type="spellEnd"/>
      <w:r>
        <w:rPr>
          <w:lang w:val="en-US"/>
        </w:rPr>
        <w:t xml:space="preserve">, </w:t>
      </w:r>
      <w:proofErr w:type="spellStart"/>
      <w:proofErr w:type="gramStart"/>
      <w:r>
        <w:rPr>
          <w:lang w:val="en-US"/>
        </w:rPr>
        <w:t>gBlob</w:t>
      </w:r>
      <w:proofErr w:type="spellEnd"/>
      <w:r>
        <w:rPr>
          <w:lang w:val="en-US"/>
        </w:rPr>
        <w:t>, …</w:t>
      </w:r>
      <w:proofErr w:type="gramEnd"/>
      <w:r>
        <w:rPr>
          <w:lang w:val="en-US"/>
        </w:rPr>
        <w:t xml:space="preserve"> The global structures are arrays where the index represents the Powerlink node number. The variable “</w:t>
      </w:r>
      <w:proofErr w:type="spellStart"/>
      <w:r>
        <w:rPr>
          <w:lang w:val="en-US"/>
        </w:rPr>
        <w:t>SelectedSensor</w:t>
      </w:r>
      <w:proofErr w:type="spellEnd"/>
      <w:r>
        <w:rPr>
          <w:lang w:val="en-US"/>
        </w:rPr>
        <w:t>” maps one of the global structures to the dynamic local variable.</w:t>
      </w:r>
    </w:p>
    <w:p w:rsidR="00D4338D" w:rsidRPr="00D4338D" w:rsidRDefault="00E35768" w:rsidP="00D4338D">
      <w:pPr>
        <w:pStyle w:val="berschrift2"/>
        <w:rPr>
          <w:lang w:val="en-US"/>
        </w:rPr>
      </w:pPr>
      <w:bookmarkStart w:id="9" w:name="_Toc32842085"/>
      <w:r>
        <w:rPr>
          <w:lang w:val="en-US"/>
        </w:rPr>
        <w:t xml:space="preserve">Vision sensor </w:t>
      </w:r>
      <w:r w:rsidR="00D4338D">
        <w:rPr>
          <w:lang w:val="en-US"/>
        </w:rPr>
        <w:t>structure</w:t>
      </w:r>
      <w:bookmarkEnd w:id="9"/>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9B7352" w:rsidRPr="00A95971">
        <w:rPr>
          <w:lang w:val="en-US"/>
        </w:rPr>
        <w:t xml:space="preserve">. </w:t>
      </w:r>
    </w:p>
    <w:p w:rsidR="009B7352" w:rsidRPr="00A95971" w:rsidRDefault="009B7352" w:rsidP="009B7352">
      <w:pPr>
        <w:jc w:val="both"/>
        <w:rPr>
          <w:lang w:val="en-US"/>
        </w:rPr>
      </w:pPr>
    </w:p>
    <w:p w:rsidR="00BC0D75" w:rsidRPr="00D4338D" w:rsidRDefault="00BC0D75" w:rsidP="009B7352">
      <w:pPr>
        <w:jc w:val="both"/>
        <w:rPr>
          <w:noProof/>
          <w:sz w:val="18"/>
          <w:szCs w:val="22"/>
          <w:lang w:val="en-US" w:eastAsia="de-AT"/>
        </w:rPr>
      </w:pPr>
      <w:r w:rsidRPr="00D4338D">
        <w:rPr>
          <w:noProof/>
          <w:sz w:val="18"/>
          <w:szCs w:val="22"/>
          <w:lang w:val="en-US" w:eastAsia="de-AT"/>
        </w:rPr>
        <w:tab/>
        <w:t>CMD</w:t>
      </w:r>
      <w:r w:rsidR="004C6586" w:rsidRPr="00D4338D">
        <w:rPr>
          <w:noProof/>
          <w:sz w:val="18"/>
          <w:szCs w:val="22"/>
          <w:lang w:val="en-US" w:eastAsia="de-AT"/>
        </w:rPr>
        <w:tab/>
      </w:r>
      <w:r w:rsidR="004C6586" w:rsidRPr="00D4338D">
        <w:rPr>
          <w:noProof/>
          <w:sz w:val="18"/>
          <w:szCs w:val="22"/>
          <w:lang w:val="en-US" w:eastAsia="de-AT"/>
        </w:rPr>
        <w:tab/>
      </w:r>
      <w:r w:rsidR="004C6586" w:rsidRPr="00D4338D">
        <w:rPr>
          <w:noProof/>
          <w:sz w:val="18"/>
          <w:szCs w:val="22"/>
          <w:lang w:val="en-US" w:eastAsia="de-AT"/>
        </w:rPr>
        <w:tab/>
      </w:r>
      <w:r w:rsidR="004C6586" w:rsidRPr="00D4338D">
        <w:rPr>
          <w:noProof/>
          <w:sz w:val="18"/>
          <w:szCs w:val="22"/>
          <w:lang w:val="en-US" w:eastAsia="de-AT"/>
        </w:rPr>
        <w:tab/>
        <w:t>Command structure to trigger an action</w:t>
      </w:r>
    </w:p>
    <w:p w:rsidR="00BC0D75" w:rsidRPr="00D4338D" w:rsidRDefault="009767C1" w:rsidP="00A95971">
      <w:pPr>
        <w:ind w:left="3540" w:hanging="2124"/>
        <w:jc w:val="both"/>
        <w:rPr>
          <w:noProof/>
          <w:sz w:val="18"/>
          <w:szCs w:val="22"/>
          <w:lang w:val="en-US" w:eastAsia="de-AT"/>
        </w:rPr>
      </w:pPr>
      <w:r>
        <w:rPr>
          <w:noProof/>
          <w:sz w:val="18"/>
          <w:szCs w:val="22"/>
          <w:lang w:val="en-US" w:eastAsia="de-AT"/>
        </w:rPr>
        <w:t>ImageTrigger</w:t>
      </w:r>
      <w:r w:rsidR="004C6586" w:rsidRPr="00D4338D">
        <w:rPr>
          <w:noProof/>
          <w:sz w:val="18"/>
          <w:szCs w:val="22"/>
          <w:lang w:val="en-US" w:eastAsia="de-AT"/>
        </w:rPr>
        <w:tab/>
      </w:r>
      <w:r>
        <w:rPr>
          <w:noProof/>
          <w:sz w:val="18"/>
          <w:szCs w:val="22"/>
          <w:lang w:val="en-US" w:eastAsia="de-AT"/>
        </w:rPr>
        <w:t>Start a new image aquisition</w:t>
      </w:r>
    </w:p>
    <w:p w:rsidR="00BC0D75" w:rsidRPr="00D4338D" w:rsidRDefault="009767C1" w:rsidP="00A95971">
      <w:pPr>
        <w:ind w:left="3540" w:hanging="2124"/>
        <w:jc w:val="both"/>
        <w:rPr>
          <w:noProof/>
          <w:sz w:val="18"/>
          <w:szCs w:val="22"/>
          <w:lang w:val="en-US" w:eastAsia="de-AT"/>
        </w:rPr>
      </w:pPr>
      <w:r>
        <w:rPr>
          <w:noProof/>
          <w:sz w:val="18"/>
          <w:szCs w:val="22"/>
          <w:lang w:val="en-US" w:eastAsia="de-AT"/>
        </w:rPr>
        <w:t>ImageTriggerReset</w:t>
      </w:r>
      <w:r w:rsidR="00A95971" w:rsidRPr="00D4338D">
        <w:rPr>
          <w:noProof/>
          <w:sz w:val="18"/>
          <w:szCs w:val="22"/>
          <w:lang w:val="en-US" w:eastAsia="de-AT"/>
        </w:rPr>
        <w:tab/>
      </w:r>
      <w:r>
        <w:rPr>
          <w:noProof/>
          <w:sz w:val="18"/>
          <w:szCs w:val="22"/>
          <w:lang w:val="en-US" w:eastAsia="de-AT"/>
        </w:rPr>
        <w:t>Abort future image acquisition (with TriggerDelay)</w:t>
      </w:r>
    </w:p>
    <w:p w:rsidR="00BC0D75" w:rsidRPr="00D4338D" w:rsidRDefault="009767C1" w:rsidP="00A95971">
      <w:pPr>
        <w:ind w:left="3540" w:hanging="2124"/>
        <w:jc w:val="both"/>
        <w:rPr>
          <w:noProof/>
          <w:sz w:val="18"/>
          <w:szCs w:val="22"/>
          <w:lang w:val="en-US" w:eastAsia="de-AT"/>
        </w:rPr>
      </w:pPr>
      <w:r>
        <w:rPr>
          <w:noProof/>
          <w:sz w:val="18"/>
          <w:szCs w:val="22"/>
          <w:lang w:val="en-US" w:eastAsia="de-AT"/>
        </w:rPr>
        <w:t>AutoSetupStartStop</w:t>
      </w:r>
      <w:r w:rsidR="00A95971" w:rsidRPr="00D4338D">
        <w:rPr>
          <w:noProof/>
          <w:sz w:val="18"/>
          <w:szCs w:val="22"/>
          <w:lang w:val="en-US" w:eastAsia="de-AT"/>
        </w:rPr>
        <w:tab/>
        <w:t xml:space="preserve">Start </w:t>
      </w:r>
      <w:r>
        <w:rPr>
          <w:noProof/>
          <w:sz w:val="18"/>
          <w:szCs w:val="22"/>
          <w:lang w:val="en-US" w:eastAsia="de-AT"/>
        </w:rPr>
        <w:t>and stop automatic camera setup</w:t>
      </w:r>
    </w:p>
    <w:p w:rsidR="00BC0D75" w:rsidRPr="00D4338D" w:rsidRDefault="009767C1" w:rsidP="00D4338D">
      <w:pPr>
        <w:ind w:left="3540" w:hanging="2124"/>
        <w:jc w:val="both"/>
        <w:rPr>
          <w:noProof/>
          <w:sz w:val="18"/>
          <w:szCs w:val="22"/>
          <w:lang w:val="en-US" w:eastAsia="de-AT"/>
        </w:rPr>
      </w:pPr>
      <w:r>
        <w:rPr>
          <w:noProof/>
          <w:sz w:val="18"/>
          <w:szCs w:val="22"/>
          <w:lang w:val="en-US" w:eastAsia="de-AT"/>
        </w:rPr>
        <w:t>AutoSetupTransfer</w:t>
      </w:r>
      <w:r w:rsidR="00D4338D" w:rsidRPr="00D4338D">
        <w:rPr>
          <w:noProof/>
          <w:sz w:val="18"/>
          <w:szCs w:val="22"/>
          <w:lang w:val="en-US" w:eastAsia="de-AT"/>
        </w:rPr>
        <w:tab/>
      </w:r>
      <w:r>
        <w:rPr>
          <w:noProof/>
          <w:sz w:val="18"/>
          <w:szCs w:val="22"/>
          <w:lang w:val="en-US" w:eastAsia="de-AT"/>
        </w:rPr>
        <w:t>Transfer parameters generated with auto setup</w:t>
      </w:r>
    </w:p>
    <w:p w:rsidR="00BC0D75" w:rsidRPr="00D4338D" w:rsidRDefault="00BC0D75" w:rsidP="009B7352">
      <w:pPr>
        <w:jc w:val="both"/>
        <w:rPr>
          <w:noProof/>
          <w:sz w:val="18"/>
          <w:szCs w:val="22"/>
          <w:lang w:val="en-US" w:eastAsia="de-AT"/>
        </w:rPr>
      </w:pPr>
      <w:r w:rsidRPr="00D4338D">
        <w:rPr>
          <w:noProof/>
          <w:sz w:val="18"/>
          <w:szCs w:val="22"/>
          <w:lang w:val="en-US" w:eastAsia="de-AT"/>
        </w:rPr>
        <w:tab/>
      </w:r>
      <w:r w:rsidRPr="00D4338D">
        <w:rPr>
          <w:noProof/>
          <w:sz w:val="18"/>
          <w:szCs w:val="22"/>
          <w:lang w:val="en-US" w:eastAsia="de-AT"/>
        </w:rPr>
        <w:tab/>
      </w:r>
      <w:r w:rsidR="009767C1">
        <w:rPr>
          <w:noProof/>
          <w:sz w:val="18"/>
          <w:szCs w:val="22"/>
          <w:lang w:val="en-US" w:eastAsia="de-AT"/>
        </w:rPr>
        <w:t>BrowserReload</w:t>
      </w:r>
      <w:r w:rsidR="009767C1">
        <w:rPr>
          <w:noProof/>
          <w:sz w:val="18"/>
          <w:szCs w:val="22"/>
          <w:lang w:val="en-US" w:eastAsia="de-AT"/>
        </w:rPr>
        <w:tab/>
      </w:r>
      <w:r w:rsidR="009767C1">
        <w:rPr>
          <w:noProof/>
          <w:sz w:val="18"/>
          <w:szCs w:val="22"/>
          <w:lang w:val="en-US" w:eastAsia="de-AT"/>
        </w:rPr>
        <w:tab/>
        <w:t xml:space="preserve">Reload browser </w:t>
      </w:r>
      <w:r w:rsidR="00C06F26">
        <w:rPr>
          <w:noProof/>
          <w:sz w:val="18"/>
          <w:szCs w:val="22"/>
          <w:lang w:val="en-US" w:eastAsia="de-AT"/>
        </w:rPr>
        <w:t xml:space="preserve">widget </w:t>
      </w:r>
      <w:r w:rsidR="009767C1">
        <w:rPr>
          <w:noProof/>
          <w:sz w:val="18"/>
          <w:szCs w:val="22"/>
          <w:lang w:val="en-US" w:eastAsia="de-AT"/>
        </w:rPr>
        <w:t>image in mappView visualization</w:t>
      </w:r>
    </w:p>
    <w:p w:rsidR="00D4338D" w:rsidRPr="00D4338D" w:rsidRDefault="00A95971" w:rsidP="009767C1">
      <w:pPr>
        <w:jc w:val="both"/>
        <w:rPr>
          <w:noProof/>
          <w:sz w:val="18"/>
          <w:szCs w:val="22"/>
          <w:lang w:val="en-US" w:eastAsia="de-AT"/>
        </w:rPr>
      </w:pPr>
      <w:r w:rsidRPr="00D4338D">
        <w:rPr>
          <w:noProof/>
          <w:sz w:val="18"/>
          <w:szCs w:val="22"/>
          <w:lang w:val="en-US" w:eastAsia="de-AT"/>
        </w:rPr>
        <w:tab/>
      </w:r>
      <w:r w:rsidR="009767C1">
        <w:rPr>
          <w:noProof/>
          <w:sz w:val="18"/>
          <w:szCs w:val="22"/>
          <w:lang w:val="en-US" w:eastAsia="de-AT"/>
        </w:rPr>
        <w:t>CFG</w:t>
      </w:r>
      <w:r w:rsidR="009767C1">
        <w:rPr>
          <w:noProof/>
          <w:sz w:val="18"/>
          <w:szCs w:val="22"/>
          <w:lang w:val="en-US" w:eastAsia="de-AT"/>
        </w:rPr>
        <w:tab/>
      </w:r>
      <w:r w:rsidR="009767C1">
        <w:rPr>
          <w:noProof/>
          <w:sz w:val="18"/>
          <w:szCs w:val="22"/>
          <w:lang w:val="en-US" w:eastAsia="de-AT"/>
        </w:rPr>
        <w:tab/>
      </w:r>
      <w:r w:rsidR="009767C1">
        <w:rPr>
          <w:noProof/>
          <w:sz w:val="18"/>
          <w:szCs w:val="22"/>
          <w:lang w:val="en-US" w:eastAsia="de-AT"/>
        </w:rPr>
        <w:tab/>
      </w:r>
      <w:r w:rsidR="009767C1">
        <w:rPr>
          <w:noProof/>
          <w:sz w:val="18"/>
          <w:szCs w:val="22"/>
          <w:lang w:val="en-US" w:eastAsia="de-AT"/>
        </w:rPr>
        <w:tab/>
        <w:t>Sensor configuration, see ma</w:t>
      </w:r>
      <w:r w:rsidR="00CC6B1E">
        <w:rPr>
          <w:noProof/>
          <w:sz w:val="18"/>
          <w:szCs w:val="22"/>
          <w:lang w:val="en-US" w:eastAsia="de-AT"/>
        </w:rPr>
        <w:t>n</w:t>
      </w:r>
      <w:r w:rsidR="009767C1">
        <w:rPr>
          <w:noProof/>
          <w:sz w:val="18"/>
          <w:szCs w:val="22"/>
          <w:lang w:val="en-US" w:eastAsia="de-AT"/>
        </w:rPr>
        <w:t>ual for details</w:t>
      </w:r>
    </w:p>
    <w:p w:rsidR="009767C1" w:rsidRPr="00D4338D" w:rsidRDefault="009767C1" w:rsidP="009767C1">
      <w:pPr>
        <w:jc w:val="both"/>
        <w:rPr>
          <w:noProof/>
          <w:sz w:val="18"/>
          <w:szCs w:val="22"/>
          <w:lang w:val="en-US" w:eastAsia="de-AT"/>
        </w:rPr>
      </w:pPr>
      <w:r w:rsidRPr="00D4338D">
        <w:rPr>
          <w:noProof/>
          <w:sz w:val="18"/>
          <w:szCs w:val="22"/>
          <w:lang w:val="en-US" w:eastAsia="de-AT"/>
        </w:rPr>
        <w:tab/>
      </w:r>
      <w:r>
        <w:rPr>
          <w:noProof/>
          <w:sz w:val="18"/>
          <w:szCs w:val="22"/>
          <w:lang w:val="en-US" w:eastAsia="de-AT"/>
        </w:rPr>
        <w:t>STA</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t>Sensor status information, see ma</w:t>
      </w:r>
      <w:r w:rsidR="00C06F26">
        <w:rPr>
          <w:noProof/>
          <w:sz w:val="18"/>
          <w:szCs w:val="22"/>
          <w:lang w:val="en-US" w:eastAsia="de-AT"/>
        </w:rPr>
        <w:t>n</w:t>
      </w:r>
      <w:r>
        <w:rPr>
          <w:noProof/>
          <w:sz w:val="18"/>
          <w:szCs w:val="22"/>
          <w:lang w:val="en-US" w:eastAsia="de-AT"/>
        </w:rPr>
        <w:t>ual for details</w:t>
      </w:r>
    </w:p>
    <w:p w:rsidR="009767C1" w:rsidRPr="00D4338D" w:rsidRDefault="009767C1" w:rsidP="009767C1">
      <w:pPr>
        <w:jc w:val="both"/>
        <w:rPr>
          <w:noProof/>
          <w:sz w:val="18"/>
          <w:szCs w:val="22"/>
          <w:lang w:val="en-US" w:eastAsia="de-AT"/>
        </w:rPr>
      </w:pPr>
      <w:r w:rsidRPr="00D4338D">
        <w:rPr>
          <w:noProof/>
          <w:sz w:val="18"/>
          <w:szCs w:val="22"/>
          <w:lang w:val="en-US" w:eastAsia="de-AT"/>
        </w:rPr>
        <w:tab/>
      </w:r>
      <w:r>
        <w:rPr>
          <w:noProof/>
          <w:sz w:val="18"/>
          <w:szCs w:val="22"/>
          <w:lang w:val="en-US" w:eastAsia="de-AT"/>
        </w:rPr>
        <w:t>HW</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t>Sensor hardware information, see ma</w:t>
      </w:r>
      <w:r w:rsidR="00C06F26">
        <w:rPr>
          <w:noProof/>
          <w:sz w:val="18"/>
          <w:szCs w:val="22"/>
          <w:lang w:val="en-US" w:eastAsia="de-AT"/>
        </w:rPr>
        <w:t>n</w:t>
      </w:r>
      <w:r>
        <w:rPr>
          <w:noProof/>
          <w:sz w:val="18"/>
          <w:szCs w:val="22"/>
          <w:lang w:val="en-US" w:eastAsia="de-AT"/>
        </w:rPr>
        <w:t>ual for details</w:t>
      </w:r>
    </w:p>
    <w:p w:rsidR="001F2C02" w:rsidRDefault="001F2C02" w:rsidP="001F2C02">
      <w:pPr>
        <w:ind w:left="3540" w:hanging="2124"/>
        <w:jc w:val="both"/>
        <w:rPr>
          <w:noProof/>
          <w:szCs w:val="22"/>
          <w:lang w:val="en-US" w:eastAsia="de-AT"/>
        </w:rPr>
      </w:pPr>
    </w:p>
    <w:p w:rsidR="009767C1" w:rsidRPr="00D4338D" w:rsidRDefault="00293DE0" w:rsidP="009767C1">
      <w:pPr>
        <w:pStyle w:val="berschrift2"/>
        <w:rPr>
          <w:lang w:val="en-US"/>
        </w:rPr>
      </w:pPr>
      <w:bookmarkStart w:id="10" w:name="_Toc32842086"/>
      <w:r>
        <w:rPr>
          <w:lang w:val="en-US"/>
        </w:rPr>
        <w:t>Functional</w:t>
      </w:r>
      <w:r w:rsidR="009767C1">
        <w:rPr>
          <w:lang w:val="en-US"/>
        </w:rPr>
        <w:t xml:space="preserve"> structure</w:t>
      </w:r>
      <w:bookmarkEnd w:id="10"/>
    </w:p>
    <w:p w:rsidR="009767C1" w:rsidRPr="00A95971" w:rsidRDefault="00293DE0" w:rsidP="009767C1">
      <w:pPr>
        <w:jc w:val="both"/>
        <w:rPr>
          <w:lang w:val="en-US"/>
        </w:rPr>
      </w:pPr>
      <w:r>
        <w:rPr>
          <w:lang w:val="en-US"/>
        </w:rPr>
        <w:t>Each vision function has its own structure containing the following sub structures</w:t>
      </w:r>
      <w:r w:rsidR="00C06F26">
        <w:rPr>
          <w:lang w:val="en-US"/>
        </w:rPr>
        <w:t>.</w:t>
      </w:r>
    </w:p>
    <w:p w:rsidR="009767C1" w:rsidRPr="00A95971" w:rsidRDefault="009767C1" w:rsidP="009767C1">
      <w:pPr>
        <w:jc w:val="both"/>
        <w:rPr>
          <w:lang w:val="en-US"/>
        </w:rPr>
      </w:pPr>
    </w:p>
    <w:p w:rsidR="009767C1" w:rsidRPr="00D4338D" w:rsidRDefault="009767C1" w:rsidP="009767C1">
      <w:pPr>
        <w:jc w:val="both"/>
        <w:rPr>
          <w:noProof/>
          <w:sz w:val="18"/>
          <w:szCs w:val="22"/>
          <w:lang w:val="en-US" w:eastAsia="de-AT"/>
        </w:rPr>
      </w:pPr>
      <w:r w:rsidRPr="00D4338D">
        <w:rPr>
          <w:noProof/>
          <w:sz w:val="18"/>
          <w:szCs w:val="22"/>
          <w:lang w:val="en-US" w:eastAsia="de-AT"/>
        </w:rPr>
        <w:tab/>
      </w:r>
      <w:r>
        <w:rPr>
          <w:noProof/>
          <w:sz w:val="18"/>
          <w:szCs w:val="22"/>
          <w:lang w:val="en-US" w:eastAsia="de-AT"/>
        </w:rPr>
        <w:t>CFG</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r>
      <w:r w:rsidR="00293DE0">
        <w:rPr>
          <w:noProof/>
          <w:sz w:val="18"/>
          <w:szCs w:val="22"/>
          <w:lang w:val="en-US" w:eastAsia="de-AT"/>
        </w:rPr>
        <w:t>Function related</w:t>
      </w:r>
      <w:r>
        <w:rPr>
          <w:noProof/>
          <w:sz w:val="18"/>
          <w:szCs w:val="22"/>
          <w:lang w:val="en-US" w:eastAsia="de-AT"/>
        </w:rPr>
        <w:t xml:space="preserve"> configuration, see ma</w:t>
      </w:r>
      <w:r w:rsidR="00CC6B1E">
        <w:rPr>
          <w:noProof/>
          <w:sz w:val="18"/>
          <w:szCs w:val="22"/>
          <w:lang w:val="en-US" w:eastAsia="de-AT"/>
        </w:rPr>
        <w:t>n</w:t>
      </w:r>
      <w:r>
        <w:rPr>
          <w:noProof/>
          <w:sz w:val="18"/>
          <w:szCs w:val="22"/>
          <w:lang w:val="en-US" w:eastAsia="de-AT"/>
        </w:rPr>
        <w:t>ual for details</w:t>
      </w:r>
    </w:p>
    <w:p w:rsidR="000018A7" w:rsidRDefault="009767C1" w:rsidP="000018A7">
      <w:pPr>
        <w:jc w:val="both"/>
        <w:rPr>
          <w:noProof/>
          <w:sz w:val="18"/>
          <w:szCs w:val="22"/>
          <w:lang w:val="en-US" w:eastAsia="de-AT"/>
        </w:rPr>
      </w:pPr>
      <w:r w:rsidRPr="00D4338D">
        <w:rPr>
          <w:noProof/>
          <w:sz w:val="18"/>
          <w:szCs w:val="22"/>
          <w:lang w:val="en-US" w:eastAsia="de-AT"/>
        </w:rPr>
        <w:tab/>
      </w:r>
      <w:r w:rsidR="00293DE0">
        <w:rPr>
          <w:noProof/>
          <w:sz w:val="18"/>
          <w:szCs w:val="22"/>
          <w:lang w:val="en-US" w:eastAsia="de-AT"/>
        </w:rPr>
        <w:t>DATA</w:t>
      </w:r>
      <w:r w:rsidR="00293DE0">
        <w:rPr>
          <w:noProof/>
          <w:sz w:val="18"/>
          <w:szCs w:val="22"/>
          <w:lang w:val="en-US" w:eastAsia="de-AT"/>
        </w:rPr>
        <w:tab/>
      </w:r>
      <w:r w:rsidR="00293DE0">
        <w:rPr>
          <w:noProof/>
          <w:sz w:val="18"/>
          <w:szCs w:val="22"/>
          <w:lang w:val="en-US" w:eastAsia="de-AT"/>
        </w:rPr>
        <w:tab/>
      </w:r>
      <w:r w:rsidR="00293DE0">
        <w:rPr>
          <w:noProof/>
          <w:sz w:val="18"/>
          <w:szCs w:val="22"/>
          <w:lang w:val="en-US" w:eastAsia="de-AT"/>
        </w:rPr>
        <w:tab/>
      </w:r>
      <w:r w:rsidR="00293DE0">
        <w:rPr>
          <w:noProof/>
          <w:sz w:val="18"/>
          <w:szCs w:val="22"/>
          <w:lang w:val="en-US" w:eastAsia="de-AT"/>
        </w:rPr>
        <w:tab/>
        <w:t>Vision data,</w:t>
      </w:r>
      <w:r>
        <w:rPr>
          <w:noProof/>
          <w:sz w:val="18"/>
          <w:szCs w:val="22"/>
          <w:lang w:val="en-US" w:eastAsia="de-AT"/>
        </w:rPr>
        <w:t xml:space="preserve"> see ma</w:t>
      </w:r>
      <w:r w:rsidR="00C06F26">
        <w:rPr>
          <w:noProof/>
          <w:sz w:val="18"/>
          <w:szCs w:val="22"/>
          <w:lang w:val="en-US" w:eastAsia="de-AT"/>
        </w:rPr>
        <w:t>n</w:t>
      </w:r>
      <w:r>
        <w:rPr>
          <w:noProof/>
          <w:sz w:val="18"/>
          <w:szCs w:val="22"/>
          <w:lang w:val="en-US" w:eastAsia="de-AT"/>
        </w:rPr>
        <w:t>ual for details</w:t>
      </w:r>
      <w:bookmarkStart w:id="11" w:name="_Record_structure"/>
      <w:bookmarkEnd w:id="11"/>
    </w:p>
    <w:p w:rsidR="00E35768" w:rsidRDefault="00E35768" w:rsidP="000018A7">
      <w:pPr>
        <w:jc w:val="both"/>
        <w:rPr>
          <w:noProof/>
          <w:sz w:val="18"/>
          <w:szCs w:val="22"/>
          <w:lang w:val="en-US" w:eastAsia="de-AT"/>
        </w:rPr>
      </w:pPr>
    </w:p>
    <w:p w:rsidR="00E35768" w:rsidRPr="00D4338D" w:rsidRDefault="00E35768" w:rsidP="00E35768">
      <w:pPr>
        <w:pStyle w:val="berschrift2"/>
        <w:rPr>
          <w:lang w:val="en-US"/>
        </w:rPr>
      </w:pPr>
      <w:bookmarkStart w:id="12" w:name="_Ref11410095"/>
      <w:bookmarkStart w:id="13" w:name="_Toc32842087"/>
      <w:r>
        <w:rPr>
          <w:lang w:val="en-US"/>
        </w:rPr>
        <w:t>Vision image structure</w:t>
      </w:r>
      <w:bookmarkEnd w:id="12"/>
      <w:bookmarkEnd w:id="13"/>
    </w:p>
    <w:p w:rsidR="00E35768" w:rsidRPr="00A95971" w:rsidRDefault="00E35768" w:rsidP="00E35768">
      <w:pPr>
        <w:jc w:val="both"/>
        <w:rPr>
          <w:lang w:val="en-US"/>
        </w:rPr>
      </w:pPr>
      <w:r>
        <w:rPr>
          <w:lang w:val="en-US"/>
        </w:rPr>
        <w:t xml:space="preserve">The image structure handles all functions and parameters that </w:t>
      </w:r>
      <w:proofErr w:type="gramStart"/>
      <w:r>
        <w:rPr>
          <w:lang w:val="en-US"/>
        </w:rPr>
        <w:t>are related</w:t>
      </w:r>
      <w:proofErr w:type="gramEnd"/>
      <w:r>
        <w:rPr>
          <w:lang w:val="en-US"/>
        </w:rPr>
        <w:t xml:space="preserve"> to the image archive.</w:t>
      </w:r>
    </w:p>
    <w:p w:rsidR="00E35768" w:rsidRPr="00A95971" w:rsidRDefault="00E35768" w:rsidP="00E35768">
      <w:pPr>
        <w:jc w:val="both"/>
        <w:rPr>
          <w:lang w:val="en-US"/>
        </w:rPr>
      </w:pPr>
    </w:p>
    <w:p w:rsidR="00E35768" w:rsidRPr="00D4338D" w:rsidRDefault="00E35768" w:rsidP="00E35768">
      <w:pPr>
        <w:jc w:val="both"/>
        <w:rPr>
          <w:noProof/>
          <w:sz w:val="18"/>
          <w:szCs w:val="22"/>
          <w:lang w:val="en-US" w:eastAsia="de-AT"/>
        </w:rPr>
      </w:pPr>
      <w:r w:rsidRPr="00D4338D">
        <w:rPr>
          <w:noProof/>
          <w:sz w:val="18"/>
          <w:szCs w:val="22"/>
          <w:lang w:val="en-US" w:eastAsia="de-AT"/>
        </w:rPr>
        <w:tab/>
        <w:t>CMD</w:t>
      </w:r>
      <w:r w:rsidRPr="00D4338D">
        <w:rPr>
          <w:noProof/>
          <w:sz w:val="18"/>
          <w:szCs w:val="22"/>
          <w:lang w:val="en-US" w:eastAsia="de-AT"/>
        </w:rPr>
        <w:tab/>
      </w:r>
      <w:r w:rsidRPr="00D4338D">
        <w:rPr>
          <w:noProof/>
          <w:sz w:val="18"/>
          <w:szCs w:val="22"/>
          <w:lang w:val="en-US" w:eastAsia="de-AT"/>
        </w:rPr>
        <w:tab/>
      </w:r>
      <w:r w:rsidRPr="00D4338D">
        <w:rPr>
          <w:noProof/>
          <w:sz w:val="18"/>
          <w:szCs w:val="22"/>
          <w:lang w:val="en-US" w:eastAsia="de-AT"/>
        </w:rPr>
        <w:tab/>
      </w:r>
      <w:r w:rsidRPr="00D4338D">
        <w:rPr>
          <w:noProof/>
          <w:sz w:val="18"/>
          <w:szCs w:val="22"/>
          <w:lang w:val="en-US" w:eastAsia="de-AT"/>
        </w:rPr>
        <w:tab/>
        <w:t>Command structure to trigger an action</w:t>
      </w:r>
    </w:p>
    <w:p w:rsidR="00E35768" w:rsidRPr="00D4338D" w:rsidRDefault="00E35768" w:rsidP="00E35768">
      <w:pPr>
        <w:ind w:left="3540" w:hanging="2124"/>
        <w:jc w:val="both"/>
        <w:rPr>
          <w:noProof/>
          <w:sz w:val="18"/>
          <w:szCs w:val="22"/>
          <w:lang w:val="en-US" w:eastAsia="de-AT"/>
        </w:rPr>
      </w:pPr>
      <w:r>
        <w:rPr>
          <w:noProof/>
          <w:sz w:val="18"/>
          <w:szCs w:val="22"/>
          <w:lang w:val="en-US" w:eastAsia="de-AT"/>
        </w:rPr>
        <w:t>Upload</w:t>
      </w:r>
      <w:r w:rsidRPr="00D4338D">
        <w:rPr>
          <w:noProof/>
          <w:sz w:val="18"/>
          <w:szCs w:val="22"/>
          <w:lang w:val="en-US" w:eastAsia="de-AT"/>
        </w:rPr>
        <w:tab/>
      </w:r>
      <w:r>
        <w:rPr>
          <w:noProof/>
          <w:sz w:val="18"/>
          <w:szCs w:val="22"/>
          <w:lang w:val="en-US" w:eastAsia="de-AT"/>
        </w:rPr>
        <w:t>Upload an image from the camera and store it on the flash card</w:t>
      </w:r>
    </w:p>
    <w:p w:rsidR="00E35768" w:rsidRPr="00D4338D" w:rsidRDefault="00E35768" w:rsidP="00E35768">
      <w:pPr>
        <w:ind w:left="3540" w:hanging="2124"/>
        <w:jc w:val="both"/>
        <w:rPr>
          <w:noProof/>
          <w:sz w:val="18"/>
          <w:szCs w:val="22"/>
          <w:lang w:val="en-US" w:eastAsia="de-AT"/>
        </w:rPr>
      </w:pPr>
      <w:r>
        <w:rPr>
          <w:noProof/>
          <w:sz w:val="18"/>
          <w:szCs w:val="22"/>
          <w:lang w:val="en-US" w:eastAsia="de-AT"/>
        </w:rPr>
        <w:t>Refresh</w:t>
      </w:r>
      <w:r w:rsidRPr="00D4338D">
        <w:rPr>
          <w:noProof/>
          <w:sz w:val="18"/>
          <w:szCs w:val="22"/>
          <w:lang w:val="en-US" w:eastAsia="de-AT"/>
        </w:rPr>
        <w:tab/>
      </w:r>
      <w:r>
        <w:rPr>
          <w:noProof/>
          <w:sz w:val="18"/>
          <w:szCs w:val="22"/>
          <w:lang w:val="en-US" w:eastAsia="de-AT"/>
        </w:rPr>
        <w:t>Reload image list from flash card</w:t>
      </w:r>
    </w:p>
    <w:p w:rsidR="00E35768" w:rsidRPr="00D4338D" w:rsidRDefault="00E35768" w:rsidP="00E35768">
      <w:pPr>
        <w:ind w:left="3540" w:hanging="2124"/>
        <w:jc w:val="both"/>
        <w:rPr>
          <w:noProof/>
          <w:sz w:val="18"/>
          <w:szCs w:val="22"/>
          <w:lang w:val="en-US" w:eastAsia="de-AT"/>
        </w:rPr>
      </w:pPr>
      <w:r>
        <w:rPr>
          <w:noProof/>
          <w:sz w:val="18"/>
          <w:szCs w:val="22"/>
          <w:lang w:val="en-US" w:eastAsia="de-AT"/>
        </w:rPr>
        <w:t>Delete</w:t>
      </w:r>
      <w:r w:rsidRPr="00D4338D">
        <w:rPr>
          <w:noProof/>
          <w:sz w:val="18"/>
          <w:szCs w:val="22"/>
          <w:lang w:val="en-US" w:eastAsia="de-AT"/>
        </w:rPr>
        <w:tab/>
      </w:r>
      <w:r>
        <w:rPr>
          <w:noProof/>
          <w:sz w:val="18"/>
          <w:szCs w:val="22"/>
          <w:lang w:val="en-US" w:eastAsia="de-AT"/>
        </w:rPr>
        <w:t>Delete selected image</w:t>
      </w:r>
    </w:p>
    <w:p w:rsidR="00E35768" w:rsidRDefault="00E35768" w:rsidP="00E35768">
      <w:pPr>
        <w:ind w:left="3540" w:hanging="2124"/>
        <w:jc w:val="both"/>
        <w:rPr>
          <w:noProof/>
          <w:sz w:val="18"/>
          <w:szCs w:val="22"/>
          <w:lang w:val="en-US" w:eastAsia="de-AT"/>
        </w:rPr>
      </w:pPr>
      <w:r>
        <w:rPr>
          <w:noProof/>
          <w:sz w:val="18"/>
          <w:szCs w:val="22"/>
          <w:lang w:val="en-US" w:eastAsia="de-AT"/>
        </w:rPr>
        <w:t>ResetError</w:t>
      </w:r>
      <w:r w:rsidRPr="00D4338D">
        <w:rPr>
          <w:noProof/>
          <w:sz w:val="18"/>
          <w:szCs w:val="22"/>
          <w:lang w:val="en-US" w:eastAsia="de-AT"/>
        </w:rPr>
        <w:tab/>
      </w:r>
      <w:r>
        <w:rPr>
          <w:noProof/>
          <w:sz w:val="18"/>
          <w:szCs w:val="22"/>
          <w:lang w:val="en-US" w:eastAsia="de-AT"/>
        </w:rPr>
        <w:t xml:space="preserve">Acknowledge </w:t>
      </w:r>
    </w:p>
    <w:p w:rsidR="008B5148" w:rsidRDefault="008B5148" w:rsidP="00E35768">
      <w:pPr>
        <w:ind w:left="3540" w:hanging="2124"/>
        <w:jc w:val="both"/>
        <w:rPr>
          <w:noProof/>
          <w:sz w:val="18"/>
          <w:szCs w:val="22"/>
          <w:lang w:val="en-US" w:eastAsia="de-AT"/>
        </w:rPr>
      </w:pPr>
      <w:r>
        <w:rPr>
          <w:noProof/>
          <w:sz w:val="18"/>
          <w:szCs w:val="22"/>
          <w:lang w:val="en-US" w:eastAsia="de-AT"/>
        </w:rPr>
        <w:t>DeleteDir</w:t>
      </w:r>
      <w:r>
        <w:rPr>
          <w:noProof/>
          <w:sz w:val="18"/>
          <w:szCs w:val="22"/>
          <w:lang w:val="en-US" w:eastAsia="de-AT"/>
        </w:rPr>
        <w:tab/>
        <w:t>Deletes the complete folder with all images</w:t>
      </w:r>
    </w:p>
    <w:p w:rsidR="008B5148" w:rsidRPr="00D4338D" w:rsidRDefault="008B5148" w:rsidP="00E35768">
      <w:pPr>
        <w:ind w:left="3540" w:hanging="2124"/>
        <w:jc w:val="both"/>
        <w:rPr>
          <w:noProof/>
          <w:sz w:val="18"/>
          <w:szCs w:val="22"/>
          <w:lang w:val="en-US" w:eastAsia="de-AT"/>
        </w:rPr>
      </w:pPr>
      <w:r>
        <w:rPr>
          <w:noProof/>
          <w:sz w:val="18"/>
          <w:szCs w:val="22"/>
          <w:lang w:val="en-US" w:eastAsia="de-AT"/>
        </w:rPr>
        <w:t>CreateDir</w:t>
      </w:r>
      <w:r>
        <w:rPr>
          <w:noProof/>
          <w:sz w:val="18"/>
          <w:szCs w:val="22"/>
          <w:lang w:val="en-US" w:eastAsia="de-AT"/>
        </w:rPr>
        <w:tab/>
        <w:t>Creates an empty folder for images</w:t>
      </w:r>
    </w:p>
    <w:p w:rsidR="000353DA" w:rsidRDefault="00E35768" w:rsidP="00E35768">
      <w:pPr>
        <w:jc w:val="both"/>
        <w:rPr>
          <w:noProof/>
          <w:sz w:val="18"/>
          <w:szCs w:val="22"/>
          <w:lang w:val="en-US" w:eastAsia="de-AT"/>
        </w:rPr>
      </w:pPr>
      <w:r w:rsidRPr="00D4338D">
        <w:rPr>
          <w:noProof/>
          <w:sz w:val="18"/>
          <w:szCs w:val="22"/>
          <w:lang w:val="en-US" w:eastAsia="de-AT"/>
        </w:rPr>
        <w:tab/>
      </w:r>
      <w:r>
        <w:rPr>
          <w:noProof/>
          <w:sz w:val="18"/>
          <w:szCs w:val="22"/>
          <w:lang w:val="en-US" w:eastAsia="de-AT"/>
        </w:rPr>
        <w:t>CFG</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r>
      <w:r w:rsidR="000353DA">
        <w:rPr>
          <w:noProof/>
          <w:sz w:val="18"/>
          <w:szCs w:val="22"/>
          <w:lang w:val="en-US" w:eastAsia="de-AT"/>
        </w:rPr>
        <w:t>Image Archiv</w:t>
      </w:r>
      <w:r>
        <w:rPr>
          <w:noProof/>
          <w:sz w:val="18"/>
          <w:szCs w:val="22"/>
          <w:lang w:val="en-US" w:eastAsia="de-AT"/>
        </w:rPr>
        <w:t xml:space="preserve"> configuration</w:t>
      </w:r>
    </w:p>
    <w:p w:rsidR="000353DA" w:rsidRDefault="000353DA" w:rsidP="00E35768">
      <w:pPr>
        <w:jc w:val="both"/>
        <w:rPr>
          <w:noProof/>
          <w:sz w:val="18"/>
          <w:szCs w:val="22"/>
          <w:lang w:val="en-US" w:eastAsia="de-AT"/>
        </w:rPr>
      </w:pPr>
      <w:r>
        <w:rPr>
          <w:noProof/>
          <w:sz w:val="18"/>
          <w:szCs w:val="22"/>
          <w:lang w:val="en-US" w:eastAsia="de-AT"/>
        </w:rPr>
        <w:tab/>
      </w:r>
      <w:r>
        <w:rPr>
          <w:noProof/>
          <w:sz w:val="18"/>
          <w:szCs w:val="22"/>
          <w:lang w:val="en-US" w:eastAsia="de-AT"/>
        </w:rPr>
        <w:tab/>
        <w:t>FileDevice</w:t>
      </w:r>
      <w:r>
        <w:rPr>
          <w:noProof/>
          <w:sz w:val="18"/>
          <w:szCs w:val="22"/>
          <w:lang w:val="en-US" w:eastAsia="de-AT"/>
        </w:rPr>
        <w:tab/>
      </w:r>
      <w:r>
        <w:rPr>
          <w:noProof/>
          <w:sz w:val="18"/>
          <w:szCs w:val="22"/>
          <w:lang w:val="en-US" w:eastAsia="de-AT"/>
        </w:rPr>
        <w:tab/>
        <w:t>File device name where the images are stored</w:t>
      </w:r>
    </w:p>
    <w:p w:rsidR="008B5148" w:rsidRDefault="008B5148" w:rsidP="00E35768">
      <w:pPr>
        <w:jc w:val="both"/>
        <w:rPr>
          <w:noProof/>
          <w:sz w:val="18"/>
          <w:szCs w:val="22"/>
          <w:lang w:val="en-US" w:eastAsia="de-AT"/>
        </w:rPr>
      </w:pPr>
      <w:r>
        <w:rPr>
          <w:noProof/>
          <w:sz w:val="18"/>
          <w:szCs w:val="22"/>
          <w:lang w:val="en-US" w:eastAsia="de-AT"/>
        </w:rPr>
        <w:tab/>
      </w:r>
      <w:r>
        <w:rPr>
          <w:noProof/>
          <w:sz w:val="18"/>
          <w:szCs w:val="22"/>
          <w:lang w:val="en-US" w:eastAsia="de-AT"/>
        </w:rPr>
        <w:tab/>
        <w:t>DirName</w:t>
      </w:r>
      <w:r>
        <w:rPr>
          <w:noProof/>
          <w:sz w:val="18"/>
          <w:szCs w:val="22"/>
          <w:lang w:val="en-US" w:eastAsia="de-AT"/>
        </w:rPr>
        <w:tab/>
      </w:r>
      <w:r>
        <w:rPr>
          <w:noProof/>
          <w:sz w:val="18"/>
          <w:szCs w:val="22"/>
          <w:lang w:val="en-US" w:eastAsia="de-AT"/>
        </w:rPr>
        <w:tab/>
        <w:t>Name of an automatically created folder on the FileDevice</w:t>
      </w:r>
    </w:p>
    <w:p w:rsidR="000353DA" w:rsidRDefault="000353DA" w:rsidP="00E35768">
      <w:pPr>
        <w:jc w:val="both"/>
        <w:rPr>
          <w:noProof/>
          <w:sz w:val="18"/>
          <w:szCs w:val="22"/>
          <w:lang w:val="en-US" w:eastAsia="de-AT"/>
        </w:rPr>
      </w:pPr>
      <w:r>
        <w:rPr>
          <w:noProof/>
          <w:sz w:val="18"/>
          <w:szCs w:val="22"/>
          <w:lang w:val="en-US" w:eastAsia="de-AT"/>
        </w:rPr>
        <w:tab/>
      </w:r>
      <w:r>
        <w:rPr>
          <w:noProof/>
          <w:sz w:val="18"/>
          <w:szCs w:val="22"/>
          <w:lang w:val="en-US" w:eastAsia="de-AT"/>
        </w:rPr>
        <w:tab/>
        <w:t>CameraIP</w:t>
      </w:r>
      <w:r>
        <w:rPr>
          <w:noProof/>
          <w:sz w:val="18"/>
          <w:szCs w:val="22"/>
          <w:lang w:val="en-US" w:eastAsia="de-AT"/>
        </w:rPr>
        <w:tab/>
      </w:r>
      <w:r>
        <w:rPr>
          <w:noProof/>
          <w:sz w:val="18"/>
          <w:szCs w:val="22"/>
          <w:lang w:val="en-US" w:eastAsia="de-AT"/>
        </w:rPr>
        <w:tab/>
        <w:t>IP address of the sensor</w:t>
      </w:r>
    </w:p>
    <w:p w:rsidR="008B5148" w:rsidRDefault="008B5148" w:rsidP="00E35768">
      <w:pPr>
        <w:jc w:val="both"/>
        <w:rPr>
          <w:noProof/>
          <w:sz w:val="18"/>
          <w:szCs w:val="22"/>
          <w:lang w:val="en-US" w:eastAsia="de-AT"/>
        </w:rPr>
      </w:pPr>
      <w:r>
        <w:rPr>
          <w:noProof/>
          <w:sz w:val="18"/>
          <w:szCs w:val="22"/>
          <w:lang w:val="en-US" w:eastAsia="de-AT"/>
        </w:rPr>
        <w:tab/>
      </w:r>
      <w:r>
        <w:rPr>
          <w:noProof/>
          <w:sz w:val="18"/>
          <w:szCs w:val="22"/>
          <w:lang w:val="en-US" w:eastAsia="de-AT"/>
        </w:rPr>
        <w:tab/>
        <w:t>ConvertCycles</w:t>
      </w:r>
      <w:r>
        <w:rPr>
          <w:noProof/>
          <w:sz w:val="18"/>
          <w:szCs w:val="22"/>
          <w:lang w:val="en-US" w:eastAsia="de-AT"/>
        </w:rPr>
        <w:tab/>
      </w:r>
      <w:r>
        <w:rPr>
          <w:noProof/>
          <w:sz w:val="18"/>
          <w:szCs w:val="22"/>
          <w:lang w:val="en-US" w:eastAsia="de-AT"/>
        </w:rPr>
        <w:tab/>
        <w:t>For saving the image with crosshair the imagedate needs to be</w:t>
      </w:r>
    </w:p>
    <w:p w:rsidR="008B5148" w:rsidRDefault="008B5148" w:rsidP="008B5148">
      <w:pPr>
        <w:ind w:left="3540"/>
        <w:jc w:val="both"/>
        <w:rPr>
          <w:noProof/>
          <w:sz w:val="18"/>
          <w:szCs w:val="22"/>
          <w:lang w:val="en-US" w:eastAsia="de-AT"/>
        </w:rPr>
      </w:pPr>
      <w:r>
        <w:rPr>
          <w:noProof/>
          <w:sz w:val="18"/>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Default="000353DA" w:rsidP="00E35768">
      <w:pPr>
        <w:jc w:val="both"/>
        <w:rPr>
          <w:noProof/>
          <w:sz w:val="18"/>
          <w:szCs w:val="22"/>
          <w:lang w:val="en-US" w:eastAsia="de-AT"/>
        </w:rPr>
      </w:pPr>
      <w:r>
        <w:rPr>
          <w:noProof/>
          <w:sz w:val="18"/>
          <w:szCs w:val="22"/>
          <w:lang w:val="en-US" w:eastAsia="de-AT"/>
        </w:rPr>
        <w:tab/>
      </w:r>
      <w:r>
        <w:rPr>
          <w:noProof/>
          <w:sz w:val="18"/>
          <w:szCs w:val="22"/>
          <w:lang w:val="en-US" w:eastAsia="de-AT"/>
        </w:rPr>
        <w:tab/>
        <w:t>Format</w:t>
      </w:r>
      <w:r>
        <w:rPr>
          <w:noProof/>
          <w:sz w:val="18"/>
          <w:szCs w:val="22"/>
          <w:lang w:val="en-US" w:eastAsia="de-AT"/>
        </w:rPr>
        <w:tab/>
      </w:r>
      <w:r>
        <w:rPr>
          <w:noProof/>
          <w:sz w:val="18"/>
          <w:szCs w:val="22"/>
          <w:lang w:val="en-US" w:eastAsia="de-AT"/>
        </w:rPr>
        <w:tab/>
      </w:r>
      <w:r>
        <w:rPr>
          <w:noProof/>
          <w:sz w:val="18"/>
          <w:szCs w:val="22"/>
          <w:lang w:val="en-US" w:eastAsia="de-AT"/>
        </w:rPr>
        <w:tab/>
        <w:t>Image format (bmp</w:t>
      </w:r>
      <w:r w:rsidR="008B5148">
        <w:rPr>
          <w:noProof/>
          <w:sz w:val="18"/>
          <w:szCs w:val="22"/>
          <w:lang w:val="en-US" w:eastAsia="de-AT"/>
        </w:rPr>
        <w:t xml:space="preserve"> (1)</w:t>
      </w:r>
      <w:r>
        <w:rPr>
          <w:noProof/>
          <w:sz w:val="18"/>
          <w:szCs w:val="22"/>
          <w:lang w:val="en-US" w:eastAsia="de-AT"/>
        </w:rPr>
        <w:t xml:space="preserve"> or jpg</w:t>
      </w:r>
      <w:r w:rsidR="008B5148">
        <w:rPr>
          <w:noProof/>
          <w:sz w:val="18"/>
          <w:szCs w:val="22"/>
          <w:lang w:val="en-US" w:eastAsia="de-AT"/>
        </w:rPr>
        <w:t xml:space="preserve"> (0)</w:t>
      </w:r>
      <w:r>
        <w:rPr>
          <w:noProof/>
          <w:sz w:val="18"/>
          <w:szCs w:val="22"/>
          <w:lang w:val="en-US" w:eastAsia="de-AT"/>
        </w:rPr>
        <w:t>)</w:t>
      </w:r>
    </w:p>
    <w:p w:rsidR="000353DA" w:rsidRDefault="000353DA" w:rsidP="00E35768">
      <w:pPr>
        <w:jc w:val="both"/>
        <w:rPr>
          <w:noProof/>
          <w:sz w:val="18"/>
          <w:szCs w:val="22"/>
          <w:lang w:val="en-US" w:eastAsia="de-AT"/>
        </w:rPr>
      </w:pPr>
      <w:r>
        <w:rPr>
          <w:noProof/>
          <w:sz w:val="18"/>
          <w:szCs w:val="22"/>
          <w:lang w:val="en-US" w:eastAsia="de-AT"/>
        </w:rPr>
        <w:tab/>
      </w:r>
      <w:r>
        <w:rPr>
          <w:noProof/>
          <w:sz w:val="18"/>
          <w:szCs w:val="22"/>
          <w:lang w:val="en-US" w:eastAsia="de-AT"/>
        </w:rPr>
        <w:tab/>
        <w:t>QualityJPG</w:t>
      </w:r>
      <w:r>
        <w:rPr>
          <w:noProof/>
          <w:sz w:val="18"/>
          <w:szCs w:val="22"/>
          <w:lang w:val="en-US" w:eastAsia="de-AT"/>
        </w:rPr>
        <w:tab/>
      </w:r>
      <w:r>
        <w:rPr>
          <w:noProof/>
          <w:sz w:val="18"/>
          <w:szCs w:val="22"/>
          <w:lang w:val="en-US" w:eastAsia="de-AT"/>
        </w:rPr>
        <w:tab/>
        <w:t>For JPEG a quality can be defined</w:t>
      </w:r>
    </w:p>
    <w:p w:rsidR="008B5148" w:rsidRDefault="008B5148" w:rsidP="008B5148">
      <w:pPr>
        <w:jc w:val="both"/>
        <w:rPr>
          <w:noProof/>
          <w:sz w:val="18"/>
          <w:szCs w:val="22"/>
          <w:lang w:val="en-US" w:eastAsia="de-AT"/>
        </w:rPr>
      </w:pPr>
      <w:r>
        <w:rPr>
          <w:noProof/>
          <w:sz w:val="18"/>
          <w:szCs w:val="22"/>
          <w:lang w:val="en-US" w:eastAsia="de-AT"/>
        </w:rPr>
        <w:tab/>
      </w:r>
      <w:r>
        <w:rPr>
          <w:noProof/>
          <w:sz w:val="18"/>
          <w:szCs w:val="22"/>
          <w:lang w:val="en-US" w:eastAsia="de-AT"/>
        </w:rPr>
        <w:tab/>
        <w:t>UploadBmpJpg</w:t>
      </w:r>
      <w:r>
        <w:rPr>
          <w:noProof/>
          <w:sz w:val="18"/>
          <w:szCs w:val="22"/>
          <w:lang w:val="en-US" w:eastAsia="de-AT"/>
        </w:rPr>
        <w:tab/>
      </w:r>
      <w:r>
        <w:rPr>
          <w:noProof/>
          <w:sz w:val="18"/>
          <w:szCs w:val="22"/>
          <w:lang w:val="en-US" w:eastAsia="de-AT"/>
        </w:rPr>
        <w:tab/>
        <w:t>If TRUe, the bmp/jpg images will be loaded from the camera</w:t>
      </w:r>
      <w:r>
        <w:rPr>
          <w:noProof/>
          <w:sz w:val="18"/>
          <w:szCs w:val="22"/>
          <w:lang w:val="en-US" w:eastAsia="de-AT"/>
        </w:rPr>
        <w:tab/>
      </w:r>
      <w:r>
        <w:rPr>
          <w:noProof/>
          <w:sz w:val="18"/>
          <w:szCs w:val="22"/>
          <w:lang w:val="en-US" w:eastAsia="de-AT"/>
        </w:rPr>
        <w:tab/>
      </w:r>
      <w:r>
        <w:rPr>
          <w:noProof/>
          <w:sz w:val="18"/>
          <w:szCs w:val="22"/>
          <w:lang w:val="en-US" w:eastAsia="de-AT"/>
        </w:rPr>
        <w:tab/>
        <w:t>UploadSVG</w:t>
      </w:r>
      <w:r>
        <w:rPr>
          <w:noProof/>
          <w:sz w:val="18"/>
          <w:szCs w:val="22"/>
          <w:lang w:val="en-US" w:eastAsia="de-AT"/>
        </w:rPr>
        <w:tab/>
      </w:r>
      <w:r>
        <w:rPr>
          <w:noProof/>
          <w:sz w:val="18"/>
          <w:szCs w:val="22"/>
          <w:lang w:val="en-US" w:eastAsia="de-AT"/>
        </w:rPr>
        <w:tab/>
        <w:t>If TRUE, the bmp/jpg will be converted to SVG and the crosshairs with</w:t>
      </w:r>
    </w:p>
    <w:p w:rsidR="008B5148" w:rsidRDefault="008B5148" w:rsidP="008B5148">
      <w:pPr>
        <w:ind w:left="2832" w:firstLine="708"/>
        <w:jc w:val="both"/>
        <w:rPr>
          <w:noProof/>
          <w:sz w:val="18"/>
          <w:szCs w:val="22"/>
          <w:lang w:val="en-US" w:eastAsia="de-AT"/>
        </w:rPr>
      </w:pPr>
      <w:r>
        <w:rPr>
          <w:noProof/>
          <w:sz w:val="18"/>
          <w:szCs w:val="22"/>
          <w:lang w:val="en-US" w:eastAsia="de-AT"/>
        </w:rPr>
        <w:t>data will be embedded in the new SVG file</w:t>
      </w:r>
    </w:p>
    <w:p w:rsidR="000353DA" w:rsidRDefault="000353DA" w:rsidP="00E35768">
      <w:pPr>
        <w:jc w:val="both"/>
        <w:rPr>
          <w:noProof/>
          <w:sz w:val="18"/>
          <w:szCs w:val="22"/>
          <w:lang w:val="en-US" w:eastAsia="de-AT"/>
        </w:rPr>
      </w:pPr>
      <w:r>
        <w:rPr>
          <w:noProof/>
          <w:sz w:val="18"/>
          <w:szCs w:val="22"/>
          <w:lang w:val="en-US" w:eastAsia="de-AT"/>
        </w:rPr>
        <w:tab/>
        <w:t>STA</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t>Status information</w:t>
      </w:r>
    </w:p>
    <w:p w:rsidR="000353DA" w:rsidRDefault="000353DA" w:rsidP="00E35768">
      <w:pPr>
        <w:jc w:val="both"/>
        <w:rPr>
          <w:noProof/>
          <w:sz w:val="18"/>
          <w:szCs w:val="22"/>
          <w:lang w:val="en-US" w:eastAsia="de-AT"/>
        </w:rPr>
      </w:pPr>
      <w:r>
        <w:rPr>
          <w:noProof/>
          <w:sz w:val="18"/>
          <w:szCs w:val="22"/>
          <w:lang w:val="en-US" w:eastAsia="de-AT"/>
        </w:rPr>
        <w:tab/>
      </w:r>
      <w:r>
        <w:rPr>
          <w:noProof/>
          <w:sz w:val="18"/>
          <w:szCs w:val="22"/>
          <w:lang w:val="en-US" w:eastAsia="de-AT"/>
        </w:rPr>
        <w:tab/>
        <w:t>Status</w:t>
      </w:r>
      <w:r>
        <w:rPr>
          <w:noProof/>
          <w:sz w:val="18"/>
          <w:szCs w:val="22"/>
          <w:lang w:val="en-US" w:eastAsia="de-AT"/>
        </w:rPr>
        <w:tab/>
      </w:r>
      <w:r>
        <w:rPr>
          <w:noProof/>
          <w:sz w:val="18"/>
          <w:szCs w:val="22"/>
          <w:lang w:val="en-US" w:eastAsia="de-AT"/>
        </w:rPr>
        <w:tab/>
      </w:r>
      <w:r>
        <w:rPr>
          <w:noProof/>
          <w:sz w:val="18"/>
          <w:szCs w:val="22"/>
          <w:lang w:val="en-US" w:eastAsia="de-AT"/>
        </w:rPr>
        <w:tab/>
        <w:t>Status of the image operation</w:t>
      </w:r>
    </w:p>
    <w:p w:rsidR="00E35768" w:rsidRPr="00D4338D" w:rsidRDefault="00E35768" w:rsidP="00E35768">
      <w:pPr>
        <w:jc w:val="both"/>
        <w:rPr>
          <w:noProof/>
          <w:sz w:val="18"/>
          <w:szCs w:val="22"/>
          <w:lang w:val="en-US" w:eastAsia="de-AT"/>
        </w:rPr>
      </w:pPr>
      <w:r w:rsidRPr="00D4338D">
        <w:rPr>
          <w:noProof/>
          <w:sz w:val="18"/>
          <w:szCs w:val="22"/>
          <w:lang w:val="en-US" w:eastAsia="de-AT"/>
        </w:rPr>
        <w:tab/>
      </w:r>
      <w:r w:rsidR="000353DA">
        <w:rPr>
          <w:noProof/>
          <w:sz w:val="18"/>
          <w:szCs w:val="22"/>
          <w:lang w:val="en-US" w:eastAsia="de-AT"/>
        </w:rPr>
        <w:t>DATA</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t>Sensor status information, see manual for details</w:t>
      </w:r>
    </w:p>
    <w:p w:rsidR="00E35768" w:rsidRDefault="000353DA" w:rsidP="000018A7">
      <w:pPr>
        <w:jc w:val="both"/>
        <w:rPr>
          <w:noProof/>
          <w:sz w:val="18"/>
          <w:szCs w:val="22"/>
          <w:lang w:val="en-US" w:eastAsia="de-AT"/>
        </w:rPr>
      </w:pPr>
      <w:r>
        <w:rPr>
          <w:noProof/>
          <w:sz w:val="18"/>
          <w:szCs w:val="22"/>
          <w:lang w:val="en-US" w:eastAsia="de-AT"/>
        </w:rPr>
        <w:tab/>
      </w:r>
      <w:r>
        <w:rPr>
          <w:noProof/>
          <w:sz w:val="18"/>
          <w:szCs w:val="22"/>
          <w:lang w:val="en-US" w:eastAsia="de-AT"/>
        </w:rPr>
        <w:tab/>
        <w:t>Images</w:t>
      </w:r>
      <w:r>
        <w:rPr>
          <w:noProof/>
          <w:sz w:val="18"/>
          <w:szCs w:val="22"/>
          <w:lang w:val="en-US" w:eastAsia="de-AT"/>
        </w:rPr>
        <w:tab/>
      </w:r>
      <w:r>
        <w:rPr>
          <w:noProof/>
          <w:sz w:val="18"/>
          <w:szCs w:val="22"/>
          <w:lang w:val="en-US" w:eastAsia="de-AT"/>
        </w:rPr>
        <w:tab/>
      </w:r>
      <w:r>
        <w:rPr>
          <w:noProof/>
          <w:sz w:val="18"/>
          <w:szCs w:val="22"/>
          <w:lang w:val="en-US" w:eastAsia="de-AT"/>
        </w:rPr>
        <w:tab/>
        <w:t>Images list as data provider for connection to mappView</w:t>
      </w:r>
    </w:p>
    <w:p w:rsidR="00911857" w:rsidRPr="00D4338D" w:rsidRDefault="00911857" w:rsidP="000018A7">
      <w:pPr>
        <w:jc w:val="both"/>
        <w:rPr>
          <w:noProof/>
          <w:sz w:val="18"/>
          <w:szCs w:val="22"/>
          <w:lang w:val="en-US" w:eastAsia="de-AT"/>
        </w:rPr>
      </w:pPr>
      <w:r>
        <w:rPr>
          <w:noProof/>
          <w:sz w:val="18"/>
          <w:szCs w:val="22"/>
          <w:lang w:val="en-US" w:eastAsia="de-AT"/>
        </w:rPr>
        <w:tab/>
      </w:r>
      <w:r>
        <w:rPr>
          <w:noProof/>
          <w:sz w:val="18"/>
          <w:szCs w:val="22"/>
          <w:lang w:val="en-US" w:eastAsia="de-AT"/>
        </w:rPr>
        <w:tab/>
        <w:t>Croshair</w:t>
      </w:r>
      <w:r>
        <w:rPr>
          <w:noProof/>
          <w:sz w:val="18"/>
          <w:szCs w:val="22"/>
          <w:lang w:val="en-US" w:eastAsia="de-AT"/>
        </w:rPr>
        <w:tab/>
      </w:r>
      <w:r>
        <w:rPr>
          <w:noProof/>
          <w:sz w:val="18"/>
          <w:szCs w:val="22"/>
          <w:lang w:val="en-US" w:eastAsia="de-AT"/>
        </w:rPr>
        <w:tab/>
      </w:r>
      <w:r>
        <w:rPr>
          <w:noProof/>
          <w:sz w:val="18"/>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4" w:name="_Toc32842088"/>
      <w:r>
        <w:rPr>
          <w:lang w:val="en-US"/>
        </w:rPr>
        <w:lastRenderedPageBreak/>
        <w:t>Description</w:t>
      </w:r>
      <w:bookmarkEnd w:id="14"/>
    </w:p>
    <w:p w:rsidR="00FC22E8" w:rsidRPr="00FC22E8" w:rsidRDefault="009454E2" w:rsidP="00FE04EE">
      <w:pPr>
        <w:pStyle w:val="berschrift2"/>
        <w:rPr>
          <w:sz w:val="28"/>
          <w:lang w:val="en-US"/>
        </w:rPr>
      </w:pPr>
      <w:bookmarkStart w:id="15" w:name="_Toc32842089"/>
      <w:r w:rsidRPr="009454E2">
        <w:rPr>
          <w:rFonts w:cs="Arial"/>
          <w:noProof/>
          <w:szCs w:val="22"/>
          <w:lang w:val="de-AT" w:eastAsia="de-AT"/>
        </w:rPr>
        <w:drawing>
          <wp:anchor distT="0" distB="0" distL="114300" distR="114300" simplePos="0" relativeHeight="251669504"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5"/>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Pr>
          <w:lang w:val="en-US"/>
        </w:rPr>
        <w:t>VSS112Q22.081P-E01.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r>
        <w:rPr>
          <w:rFonts w:cs="Arial"/>
          <w:szCs w:val="22"/>
          <w:lang w:val="en-US"/>
        </w:rPr>
        <w:t xml:space="preserve">Each node number represents one vision function. </w:t>
      </w:r>
      <w:proofErr w:type="gramStart"/>
      <w:r>
        <w:rPr>
          <w:rFonts w:cs="Arial"/>
          <w:szCs w:val="22"/>
          <w:lang w:val="en-US"/>
        </w:rPr>
        <w:t>So</w:t>
      </w:r>
      <w:proofErr w:type="gramEnd"/>
      <w:r>
        <w:rPr>
          <w:rFonts w:cs="Arial"/>
          <w:szCs w:val="22"/>
          <w:lang w:val="en-US"/>
        </w:rPr>
        <w:t xml:space="preserve"> by changing the node number it is possible to quickly switch </w:t>
      </w:r>
      <w:proofErr w:type="spellStart"/>
      <w:r>
        <w:rPr>
          <w:rFonts w:cs="Arial"/>
          <w:szCs w:val="22"/>
          <w:lang w:val="en-US"/>
        </w:rPr>
        <w:t>beteen</w:t>
      </w:r>
      <w:proofErr w:type="spellEnd"/>
      <w:r>
        <w:rPr>
          <w:rFonts w:cs="Arial"/>
          <w:szCs w:val="22"/>
          <w:lang w:val="en-US"/>
        </w:rPr>
        <w:t xml:space="preserve">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proofErr w:type="gramStart"/>
      <w:r>
        <w:rPr>
          <w:rFonts w:cs="Arial"/>
          <w:szCs w:val="22"/>
          <w:lang w:val="en-US"/>
        </w:rPr>
        <w:t>1</w:t>
      </w:r>
      <w:proofErr w:type="gramEnd"/>
      <w:r w:rsidR="00FC22E8">
        <w:rPr>
          <w:rFonts w:cs="Arial"/>
          <w:szCs w:val="22"/>
          <w:lang w:val="en-US"/>
        </w:rPr>
        <w:t>: Blob</w:t>
      </w:r>
    </w:p>
    <w:p w:rsidR="009454E2" w:rsidRDefault="009454E2" w:rsidP="009454E2">
      <w:pPr>
        <w:pStyle w:val="FlietextEinzug"/>
        <w:ind w:left="0"/>
        <w:jc w:val="both"/>
        <w:rPr>
          <w:rFonts w:cs="Arial"/>
          <w:szCs w:val="22"/>
          <w:lang w:val="en-US"/>
        </w:rPr>
      </w:pPr>
      <w:proofErr w:type="gramStart"/>
      <w:r>
        <w:rPr>
          <w:rFonts w:cs="Arial"/>
          <w:szCs w:val="22"/>
          <w:lang w:val="en-US"/>
        </w:rPr>
        <w:t>2</w:t>
      </w:r>
      <w:proofErr w:type="gramEnd"/>
      <w:r>
        <w:rPr>
          <w:rFonts w:cs="Arial"/>
          <w:szCs w:val="22"/>
          <w:lang w:val="en-US"/>
        </w:rPr>
        <w:t>: Measurement</w:t>
      </w:r>
    </w:p>
    <w:p w:rsidR="009454E2" w:rsidRDefault="009454E2" w:rsidP="009454E2">
      <w:pPr>
        <w:pStyle w:val="FlietextEinzug"/>
        <w:ind w:left="0"/>
        <w:jc w:val="both"/>
        <w:rPr>
          <w:rFonts w:cs="Arial"/>
          <w:szCs w:val="22"/>
          <w:lang w:val="en-US"/>
        </w:rPr>
      </w:pPr>
      <w:proofErr w:type="gramStart"/>
      <w:r>
        <w:rPr>
          <w:rFonts w:cs="Arial"/>
          <w:szCs w:val="22"/>
          <w:lang w:val="en-US"/>
        </w:rPr>
        <w:t>3</w:t>
      </w:r>
      <w:proofErr w:type="gramEnd"/>
      <w:r>
        <w:rPr>
          <w:rFonts w:cs="Arial"/>
          <w:szCs w:val="22"/>
          <w:lang w:val="en-US"/>
        </w:rPr>
        <w:t>: Code Reader</w:t>
      </w:r>
    </w:p>
    <w:p w:rsidR="00FC22E8" w:rsidRDefault="009454E2" w:rsidP="001F0BAA">
      <w:pPr>
        <w:pStyle w:val="FlietextEinzug"/>
        <w:ind w:left="0"/>
        <w:jc w:val="both"/>
        <w:rPr>
          <w:rFonts w:cs="Arial"/>
          <w:szCs w:val="22"/>
          <w:lang w:val="en-US"/>
        </w:rPr>
      </w:pPr>
      <w:proofErr w:type="gramStart"/>
      <w:r>
        <w:rPr>
          <w:rFonts w:cs="Arial"/>
          <w:szCs w:val="22"/>
          <w:lang w:val="en-US"/>
        </w:rPr>
        <w:t>4</w:t>
      </w:r>
      <w:proofErr w:type="gramEnd"/>
      <w:r w:rsidR="00FC22E8">
        <w:rPr>
          <w:rFonts w:cs="Arial"/>
          <w:szCs w:val="22"/>
          <w:lang w:val="en-US"/>
        </w:rPr>
        <w:t>: Match</w:t>
      </w:r>
    </w:p>
    <w:p w:rsidR="00C02968" w:rsidRDefault="009454E2" w:rsidP="00C02968">
      <w:pPr>
        <w:pStyle w:val="FlietextEinzug"/>
        <w:ind w:left="0"/>
        <w:jc w:val="both"/>
        <w:rPr>
          <w:rFonts w:cs="Arial"/>
          <w:szCs w:val="22"/>
          <w:lang w:val="en-US"/>
        </w:rPr>
      </w:pPr>
      <w:proofErr w:type="gramStart"/>
      <w:r>
        <w:rPr>
          <w:rFonts w:cs="Arial"/>
          <w:szCs w:val="22"/>
          <w:lang w:val="en-US"/>
        </w:rPr>
        <w:t>5</w:t>
      </w:r>
      <w:proofErr w:type="gramEnd"/>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D03001" w:rsidRDefault="00D03001" w:rsidP="001F0BAA">
      <w:pPr>
        <w:pStyle w:val="FlietextEinzug"/>
        <w:ind w:left="0"/>
        <w:jc w:val="both"/>
        <w:rPr>
          <w:rFonts w:cs="Arial"/>
          <w:szCs w:val="22"/>
          <w:lang w:val="en-US"/>
        </w:rPr>
      </w:pPr>
      <w:r>
        <w:rPr>
          <w:lang w:val="en-US"/>
        </w:rPr>
        <w:t xml:space="preserve">Make sure to adjust the IP address in the file </w:t>
      </w:r>
      <w:r w:rsidR="00C06F26">
        <w:rPr>
          <w:lang w:val="en-US"/>
        </w:rPr>
        <w:t>“</w:t>
      </w:r>
      <w:r w:rsidR="00CF331B">
        <w:rPr>
          <w:lang w:val="en-US"/>
        </w:rPr>
        <w:t>\</w:t>
      </w:r>
      <w:proofErr w:type="spellStart"/>
      <w:r w:rsidR="00CF331B">
        <w:rPr>
          <w:lang w:val="en-US"/>
        </w:rPr>
        <w:t>ProjectName</w:t>
      </w:r>
      <w:proofErr w:type="spellEnd"/>
      <w:r w:rsidR="00C06F26" w:rsidRPr="00C06F26">
        <w:rPr>
          <w:lang w:val="en-US"/>
        </w:rPr>
        <w:t>\Logical\Vision</w:t>
      </w:r>
      <w:r w:rsidR="00C06F26">
        <w:rPr>
          <w:lang w:val="en-US"/>
        </w:rPr>
        <w:t xml:space="preserve">\setRouteToCamera.bat” </w:t>
      </w: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6" w:name="_Toc32842090"/>
      <w:r>
        <w:rPr>
          <w:lang w:val="en-US"/>
        </w:rPr>
        <w:lastRenderedPageBreak/>
        <w:t>Demo application</w:t>
      </w:r>
      <w:bookmarkEnd w:id="16"/>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3C1AF4">
        <w:rPr>
          <w:rFonts w:cs="Arial"/>
          <w:szCs w:val="22"/>
          <w:lang w:val="en-US"/>
        </w:rPr>
        <w:t>one page</w:t>
      </w:r>
      <w:r>
        <w:rPr>
          <w:rFonts w:cs="Arial"/>
          <w:szCs w:val="22"/>
          <w:lang w:val="en-US"/>
        </w:rPr>
        <w:t xml:space="preserve"> for </w:t>
      </w:r>
      <w:r w:rsidR="003C1AF4">
        <w:rPr>
          <w:rFonts w:cs="Arial"/>
          <w:szCs w:val="22"/>
          <w:lang w:val="en-US"/>
        </w:rPr>
        <w:t>each</w:t>
      </w:r>
      <w:r>
        <w:rPr>
          <w:rFonts w:cs="Arial"/>
          <w:szCs w:val="22"/>
          <w:lang w:val="en-US"/>
        </w:rPr>
        <w:t xml:space="preserve"> 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de-AT" w:eastAsia="de-AT"/>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705DC" w:rsidRDefault="00A705DC" w:rsidP="001F0BAA">
      <w:pPr>
        <w:pStyle w:val="FlietextEinzug"/>
        <w:ind w:left="0"/>
        <w:jc w:val="both"/>
        <w:rPr>
          <w:rFonts w:cs="Arial"/>
          <w:noProof/>
          <w:szCs w:val="22"/>
          <w:lang w:val="en-US" w:eastAsia="de-AT"/>
        </w:rPr>
      </w:pPr>
    </w:p>
    <w:p w:rsidR="003C1AF4" w:rsidRDefault="003B081A" w:rsidP="001F0BAA">
      <w:pPr>
        <w:pStyle w:val="FlietextEinzug"/>
        <w:ind w:left="0"/>
        <w:jc w:val="both"/>
        <w:rPr>
          <w:rFonts w:cs="Arial"/>
          <w:noProof/>
          <w:szCs w:val="22"/>
          <w:lang w:val="en-US" w:eastAsia="de-AT"/>
        </w:rPr>
      </w:pPr>
      <w:r w:rsidRPr="003B081A">
        <w:rPr>
          <w:rFonts w:cs="Arial"/>
          <w:noProof/>
          <w:szCs w:val="22"/>
          <w:lang w:val="de-AT" w:eastAsia="de-AT"/>
        </w:rPr>
        <w:drawing>
          <wp:anchor distT="0" distB="0" distL="114300" distR="114300" simplePos="0" relativeHeight="251668480" behindDoc="1" locked="0" layoutInCell="1" allowOverlap="1">
            <wp:simplePos x="0" y="0"/>
            <wp:positionH relativeFrom="margin">
              <wp:align>right</wp:align>
            </wp:positionH>
            <wp:positionV relativeFrom="paragraph">
              <wp:posOffset>5715</wp:posOffset>
            </wp:positionV>
            <wp:extent cx="2453640" cy="1165860"/>
            <wp:effectExtent l="0" t="0" r="3810" b="0"/>
            <wp:wrapTight wrapText="bothSides">
              <wp:wrapPolygon edited="0">
                <wp:start x="0" y="0"/>
                <wp:lineTo x="0" y="21176"/>
                <wp:lineTo x="21466" y="21176"/>
                <wp:lineTo x="21466"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3640" cy="1165860"/>
                    </a:xfrm>
                    <a:prstGeom prst="rect">
                      <a:avLst/>
                    </a:prstGeom>
                  </pic:spPr>
                </pic:pic>
              </a:graphicData>
            </a:graphic>
            <wp14:sizeRelH relativeFrom="page">
              <wp14:pctWidth>0</wp14:pctWidth>
            </wp14:sizeRelH>
            <wp14:sizeRelV relativeFrom="page">
              <wp14:pctHeight>0</wp14:pctHeight>
            </wp14:sizeRelV>
          </wp:anchor>
        </w:drawing>
      </w:r>
      <w:r w:rsidR="00A705DC">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sidR="00A705DC">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 When the proecess is finished click “Store Values” to transfer the automatic generated values to the active configuration</w:t>
      </w:r>
      <w:r w:rsidR="003C1AF4">
        <w:rPr>
          <w:rFonts w:cs="Arial"/>
          <w:noProof/>
          <w:szCs w:val="22"/>
          <w:lang w:val="en-US" w:eastAsia="de-AT"/>
        </w:rPr>
        <w:t xml:space="preserve"> or click “Stop Setup” to discard the generated values</w:t>
      </w:r>
      <w:r>
        <w:rPr>
          <w:rFonts w:cs="Arial"/>
          <w:noProof/>
          <w:szCs w:val="22"/>
          <w:lang w:val="en-US" w:eastAsia="de-AT"/>
        </w:rPr>
        <w:t>.</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 the Repetitive Mode can be activated. Now cyclic pictures are taken and the objebt or the camera can be aligned.</w:t>
      </w:r>
    </w:p>
    <w:p w:rsidR="00D03001" w:rsidRDefault="00D03001">
      <w:pPr>
        <w:widowControl/>
        <w:suppressAutoHyphens w:val="0"/>
        <w:rPr>
          <w:rFonts w:cs="Arial"/>
          <w:noProof/>
          <w:szCs w:val="22"/>
          <w:lang w:val="en-US" w:eastAsia="de-AT"/>
        </w:rPr>
      </w:pPr>
    </w:p>
    <w:p w:rsidR="00FC22E8" w:rsidRDefault="00FC22E8" w:rsidP="001F0BAA">
      <w:pPr>
        <w:pStyle w:val="FlietextEinzug"/>
        <w:ind w:left="0"/>
        <w:jc w:val="both"/>
        <w:rPr>
          <w:rFonts w:cs="Arial"/>
          <w:noProof/>
          <w:szCs w:val="22"/>
          <w:lang w:val="en-US" w:eastAsia="de-AT"/>
        </w:rPr>
      </w:pPr>
      <w:r w:rsidRPr="00FC22E8">
        <w:rPr>
          <w:rFonts w:cs="Arial"/>
          <w:noProof/>
          <w:szCs w:val="22"/>
          <w:lang w:val="de-AT" w:eastAsia="de-AT"/>
        </w:rPr>
        <w:drawing>
          <wp:anchor distT="0" distB="0" distL="114300" distR="114300" simplePos="0" relativeHeight="251667456" behindDoc="1" locked="0" layoutInCell="1" allowOverlap="1">
            <wp:simplePos x="0" y="0"/>
            <wp:positionH relativeFrom="margin">
              <wp:align>right</wp:align>
            </wp:positionH>
            <wp:positionV relativeFrom="paragraph">
              <wp:posOffset>20955</wp:posOffset>
            </wp:positionV>
            <wp:extent cx="3062605" cy="953135"/>
            <wp:effectExtent l="0" t="0" r="4445" b="0"/>
            <wp:wrapTight wrapText="bothSides">
              <wp:wrapPolygon edited="0">
                <wp:start x="0" y="0"/>
                <wp:lineTo x="0" y="21154"/>
                <wp:lineTo x="21497" y="21154"/>
                <wp:lineTo x="2149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62605" cy="953135"/>
                    </a:xfrm>
                    <a:prstGeom prst="rect">
                      <a:avLst/>
                    </a:prstGeom>
                  </pic:spPr>
                </pic:pic>
              </a:graphicData>
            </a:graphic>
            <wp14:sizeRelH relativeFrom="page">
              <wp14:pctWidth>0</wp14:pctWidth>
            </wp14:sizeRelH>
            <wp14:sizeRelV relativeFrom="page">
              <wp14:pctHeight>0</wp14:pctHeight>
            </wp14:sizeRelV>
          </wp:anchor>
        </w:drawing>
      </w: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Use the numeric fields or arrows to optimize the </w:t>
      </w:r>
      <w:r w:rsidR="003C1AF4">
        <w:rPr>
          <w:rFonts w:cs="Arial"/>
          <w:noProof/>
          <w:szCs w:val="22"/>
          <w:lang w:val="en-US" w:eastAsia="de-AT"/>
        </w:rPr>
        <w:t>image</w:t>
      </w:r>
      <w:r>
        <w:rPr>
          <w:rFonts w:cs="Arial"/>
          <w:noProof/>
          <w:szCs w:val="22"/>
          <w:lang w:val="en-US" w:eastAsia="de-AT"/>
        </w:rPr>
        <w:t>.</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A705DC" w:rsidRPr="00D4338D" w:rsidRDefault="00E95884" w:rsidP="001F0BAA">
      <w:pPr>
        <w:pStyle w:val="FlietextEinzug"/>
        <w:ind w:left="0"/>
        <w:jc w:val="both"/>
        <w:rPr>
          <w:rFonts w:cs="Arial"/>
          <w:noProof/>
          <w:szCs w:val="22"/>
          <w:lang w:val="en-US" w:eastAsia="de-AT"/>
        </w:rPr>
      </w:pPr>
      <w:r>
        <w:rPr>
          <w:rFonts w:cs="Arial"/>
          <w:noProof/>
          <w:szCs w:val="22"/>
          <w:lang w:val="en-US" w:eastAsia="de-AT"/>
        </w:rPr>
        <w:t xml:space="preserve">Use the crosshair toggle button to show additional information. Images are stored automatically when the checkbox “Auto Archiv Image” is set (see </w:t>
      </w:r>
      <w:r>
        <w:rPr>
          <w:rFonts w:cs="Arial"/>
          <w:noProof/>
          <w:szCs w:val="22"/>
          <w:lang w:val="en-US" w:eastAsia="de-AT"/>
        </w:rPr>
        <w:fldChar w:fldCharType="begin"/>
      </w:r>
      <w:r>
        <w:rPr>
          <w:rFonts w:cs="Arial"/>
          <w:noProof/>
          <w:szCs w:val="22"/>
          <w:lang w:val="en-US" w:eastAsia="de-AT"/>
        </w:rPr>
        <w:instrText xml:space="preserve"> REF _Ref11411460 \r \h </w:instrText>
      </w:r>
      <w:r>
        <w:rPr>
          <w:rFonts w:cs="Arial"/>
          <w:noProof/>
          <w:szCs w:val="22"/>
          <w:lang w:val="en-US" w:eastAsia="de-AT"/>
        </w:rPr>
      </w:r>
      <w:r>
        <w:rPr>
          <w:rFonts w:cs="Arial"/>
          <w:noProof/>
          <w:szCs w:val="22"/>
          <w:lang w:val="en-US" w:eastAsia="de-AT"/>
        </w:rPr>
        <w:fldChar w:fldCharType="separate"/>
      </w:r>
      <w:r w:rsidR="00B16187">
        <w:rPr>
          <w:rFonts w:cs="Arial"/>
          <w:noProof/>
          <w:szCs w:val="22"/>
          <w:lang w:val="en-US" w:eastAsia="de-AT"/>
        </w:rPr>
        <w:t>0</w:t>
      </w:r>
      <w:r>
        <w:rPr>
          <w:rFonts w:cs="Arial"/>
          <w:noProof/>
          <w:szCs w:val="22"/>
          <w:lang w:val="en-US" w:eastAsia="de-AT"/>
        </w:rPr>
        <w:fldChar w:fldCharType="end"/>
      </w:r>
      <w:r>
        <w:rPr>
          <w:rFonts w:cs="Arial"/>
          <w:noProof/>
          <w:szCs w:val="22"/>
          <w:lang w:val="en-US" w:eastAsia="de-AT"/>
        </w:rPr>
        <w:t xml:space="preserve">). </w:t>
      </w:r>
      <w:r w:rsidR="00C85A0D">
        <w:rPr>
          <w:lang w:val="en-US"/>
        </w:rPr>
        <w:t xml:space="preserve">Google Chrome browser </w:t>
      </w:r>
      <w:proofErr w:type="gramStart"/>
      <w:r w:rsidR="00C85A0D">
        <w:rPr>
          <w:lang w:val="en-US"/>
        </w:rPr>
        <w:t>must be used</w:t>
      </w:r>
      <w:proofErr w:type="gramEnd"/>
      <w:r w:rsidR="00C85A0D">
        <w:rPr>
          <w:lang w:val="en-US"/>
        </w:rPr>
        <w:t xml:space="preserve"> for the mappView project; other browser may not show the correct crosshair position.</w:t>
      </w:r>
    </w:p>
    <w:p w:rsidR="00D03001" w:rsidRDefault="00D03001">
      <w:pPr>
        <w:widowControl/>
        <w:suppressAutoHyphens w:val="0"/>
        <w:rPr>
          <w:b/>
          <w:noProof/>
          <w:color w:val="FF8800"/>
          <w:lang w:val="en-US" w:eastAsia="de-AT"/>
        </w:rPr>
      </w:pPr>
      <w:r>
        <w:rPr>
          <w:noProof/>
          <w:lang w:val="en-US" w:eastAsia="de-AT"/>
        </w:rPr>
        <w:br w:type="page"/>
      </w:r>
    </w:p>
    <w:p w:rsidR="00D4338D" w:rsidRDefault="00FE04EE" w:rsidP="00FE04EE">
      <w:pPr>
        <w:pStyle w:val="berschrift2"/>
        <w:rPr>
          <w:noProof/>
          <w:lang w:val="en-US" w:eastAsia="de-AT"/>
        </w:rPr>
      </w:pPr>
      <w:bookmarkStart w:id="17" w:name="_Toc32842091"/>
      <w:r>
        <w:rPr>
          <w:noProof/>
          <w:lang w:val="en-US" w:eastAsia="de-AT"/>
        </w:rPr>
        <w:lastRenderedPageBreak/>
        <w:t>Code Reader</w:t>
      </w:r>
      <w:bookmarkEnd w:id="17"/>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de-AT" w:eastAsia="de-AT"/>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402D9" w:rsidP="001F0BAA">
      <w:pPr>
        <w:pStyle w:val="FlietextEinzug"/>
        <w:ind w:left="0"/>
        <w:jc w:val="both"/>
        <w:rPr>
          <w:rFonts w:cs="Arial"/>
          <w:noProof/>
          <w:szCs w:val="22"/>
          <w:lang w:val="en-US" w:eastAsia="de-AT"/>
        </w:rPr>
      </w:pPr>
      <w:r>
        <w:rPr>
          <w:rFonts w:cs="Arial"/>
          <w:noProof/>
          <w:szCs w:val="22"/>
          <w:lang w:val="en-US" w:eastAsia="de-AT"/>
        </w:rPr>
        <w:t>The max item count value i</w:t>
      </w:r>
      <w:r w:rsidR="00CE7634">
        <w:rPr>
          <w:rFonts w:cs="Arial"/>
          <w:noProof/>
          <w:szCs w:val="22"/>
          <w:lang w:val="en-US" w:eastAsia="de-AT"/>
        </w:rPr>
        <w:t>s set to 1 on Code Reader page.</w:t>
      </w:r>
    </w:p>
    <w:p w:rsidR="00315125" w:rsidRDefault="00111E76" w:rsidP="00111E76">
      <w:pPr>
        <w:pStyle w:val="berschrift2"/>
        <w:rPr>
          <w:noProof/>
          <w:lang w:val="en-US" w:eastAsia="de-AT"/>
        </w:rPr>
      </w:pPr>
      <w:bookmarkStart w:id="18" w:name="_Toc32842092"/>
      <w:r>
        <w:rPr>
          <w:noProof/>
          <w:lang w:val="en-US" w:eastAsia="de-AT"/>
        </w:rPr>
        <w:t>Blob</w:t>
      </w:r>
      <w:bookmarkEnd w:id="18"/>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4B5809" w:rsidP="00111E76">
      <w:pPr>
        <w:rPr>
          <w:noProof/>
          <w:lang w:val="en-US" w:eastAsia="de-AT"/>
        </w:rPr>
      </w:pPr>
      <w:r w:rsidRPr="004B5809">
        <w:rPr>
          <w:noProof/>
          <w:lang w:val="de-AT" w:eastAsia="de-AT"/>
        </w:rPr>
        <w:drawing>
          <wp:inline distT="0" distB="0" distL="0" distR="0" wp14:anchorId="34DB759A" wp14:editId="624104F1">
            <wp:extent cx="5760720" cy="23844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84425"/>
                    </a:xfrm>
                    <a:prstGeom prst="rect">
                      <a:avLst/>
                    </a:prstGeom>
                  </pic:spPr>
                </pic:pic>
              </a:graphicData>
            </a:graphic>
          </wp:inline>
        </w:drawing>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19" w:name="_Toc32842093"/>
      <w:r>
        <w:rPr>
          <w:noProof/>
          <w:lang w:val="en-US" w:eastAsia="de-AT"/>
        </w:rPr>
        <w:lastRenderedPageBreak/>
        <w:t>Match</w:t>
      </w:r>
      <w:bookmarkEnd w:id="19"/>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AC0790" w:rsidRDefault="00AC0790" w:rsidP="00AC0790">
      <w:pPr>
        <w:pStyle w:val="berschrift2"/>
        <w:rPr>
          <w:noProof/>
          <w:lang w:val="en-US" w:eastAsia="de-AT"/>
        </w:rPr>
      </w:pPr>
      <w:bookmarkStart w:id="20" w:name="_Toc32842094"/>
      <w:r>
        <w:rPr>
          <w:noProof/>
          <w:lang w:val="en-US" w:eastAsia="de-AT"/>
        </w:rPr>
        <w:t>OCR</w:t>
      </w:r>
      <w:bookmarkEnd w:id="20"/>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1" w:name="_Toc32842095"/>
      <w:r>
        <w:rPr>
          <w:noProof/>
          <w:lang w:val="en-US" w:eastAsia="de-AT"/>
        </w:rPr>
        <w:lastRenderedPageBreak/>
        <w:t>Measurement</w:t>
      </w:r>
      <w:bookmarkEnd w:id="21"/>
    </w:p>
    <w:p w:rsidR="00343A4D" w:rsidRDefault="00DE6B1E" w:rsidP="00343A4D">
      <w:pPr>
        <w:jc w:val="both"/>
        <w:rPr>
          <w:rFonts w:cs="Arial"/>
          <w:noProof/>
          <w:szCs w:val="22"/>
          <w:lang w:val="en-US" w:eastAsia="de-AT"/>
        </w:rPr>
      </w:pPr>
      <w:r w:rsidRPr="004B5809">
        <w:rPr>
          <w:rFonts w:cs="Arial"/>
          <w:noProof/>
          <w:szCs w:val="22"/>
          <w:lang w:val="de-AT" w:eastAsia="de-AT"/>
        </w:rPr>
        <w:drawing>
          <wp:anchor distT="0" distB="0" distL="114300" distR="114300" simplePos="0" relativeHeight="251670528" behindDoc="1" locked="0" layoutInCell="1" allowOverlap="1">
            <wp:simplePos x="0" y="0"/>
            <wp:positionH relativeFrom="column">
              <wp:posOffset>14605</wp:posOffset>
            </wp:positionH>
            <wp:positionV relativeFrom="paragraph">
              <wp:posOffset>527050</wp:posOffset>
            </wp:positionV>
            <wp:extent cx="3352800" cy="2433955"/>
            <wp:effectExtent l="0" t="0" r="0" b="4445"/>
            <wp:wrapTight wrapText="bothSides">
              <wp:wrapPolygon edited="0">
                <wp:start x="0" y="0"/>
                <wp:lineTo x="0" y="21470"/>
                <wp:lineTo x="21477" y="21470"/>
                <wp:lineTo x="2147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2800" cy="2433955"/>
                    </a:xfrm>
                    <a:prstGeom prst="rect">
                      <a:avLst/>
                    </a:prstGeom>
                  </pic:spPr>
                </pic:pic>
              </a:graphicData>
            </a:graphic>
            <wp14:sizeRelH relativeFrom="page">
              <wp14:pctWidth>0</wp14:pctWidth>
            </wp14:sizeRelH>
            <wp14:sizeRelV relativeFrom="page">
              <wp14:pctHeight>0</wp14:pctHeight>
            </wp14:sizeRelV>
          </wp:anchor>
        </w:drawing>
      </w:r>
      <w:r w:rsidR="00343A4D">
        <w:rPr>
          <w:rFonts w:cs="Arial"/>
          <w:noProof/>
          <w:szCs w:val="22"/>
          <w:lang w:val="en-US" w:eastAsia="de-AT"/>
        </w:rPr>
        <w:t xml:space="preserve">The measurement page provides the information that are specific for the edge measurement functions. </w:t>
      </w:r>
      <w:r>
        <w:rPr>
          <w:rFonts w:cs="Arial"/>
          <w:noProof/>
          <w:szCs w:val="22"/>
          <w:lang w:val="en-US" w:eastAsia="de-AT"/>
        </w:rPr>
        <w:t>This page shows the results for the different measurement functions</w:t>
      </w:r>
      <w:r w:rsidR="00343A4D">
        <w:rPr>
          <w:rFonts w:cs="Arial"/>
          <w:noProof/>
          <w:szCs w:val="22"/>
          <w:lang w:val="en-US" w:eastAsia="de-AT"/>
        </w:rPr>
        <w:t>.</w:t>
      </w:r>
      <w:r>
        <w:rPr>
          <w:rFonts w:cs="Arial"/>
          <w:noProof/>
          <w:szCs w:val="22"/>
          <w:lang w:val="en-US" w:eastAsia="de-AT"/>
        </w:rPr>
        <w:t xml:space="preserve"> What is measured must be configured in the vision cockpit. For edge detection in can be helpful to also draw crosshairs at the position where the edge was found. This can be enabled with the toggle button “Use result as XY”. In this case the first result must be defined as the X position and the second as the Y position. Repeat this pattern for all edges.</w:t>
      </w:r>
    </w:p>
    <w:p w:rsidR="00343A4D" w:rsidRDefault="00343A4D" w:rsidP="00343A4D">
      <w:pPr>
        <w:widowControl/>
        <w:suppressAutoHyphens w:val="0"/>
        <w:rPr>
          <w:rFonts w:cs="Arial"/>
          <w:noProof/>
          <w:szCs w:val="22"/>
          <w:lang w:val="en-US" w:eastAsia="de-AT"/>
        </w:rPr>
      </w:pP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pPr>
        <w:widowControl/>
        <w:suppressAutoHyphens w:val="0"/>
        <w:rPr>
          <w:b/>
          <w:noProof/>
          <w:color w:val="FF8800"/>
          <w:lang w:val="en-US" w:eastAsia="de-AT"/>
        </w:rPr>
      </w:pPr>
      <w:r>
        <w:rPr>
          <w:noProof/>
          <w:lang w:val="en-US" w:eastAsia="de-AT"/>
        </w:rPr>
        <w:br w:type="page"/>
      </w:r>
    </w:p>
    <w:p w:rsidR="00DE6B1E" w:rsidRDefault="00DE6B1E" w:rsidP="00DE6B1E">
      <w:pPr>
        <w:pStyle w:val="berschrift2"/>
        <w:rPr>
          <w:noProof/>
          <w:lang w:val="en-US" w:eastAsia="de-AT"/>
        </w:rPr>
      </w:pPr>
      <w:r>
        <w:rPr>
          <w:noProof/>
          <w:lang w:val="en-US" w:eastAsia="de-AT"/>
        </w:rPr>
        <w:lastRenderedPageBreak/>
        <w:t>Using Nettime</w:t>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In some applications it can be necessary to trigger the camera periodicly depending on a drive position. This can be accomplished with a high precision through nettime. To enable nettime change the trigger delay to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de-AT" w:eastAsia="de-AT"/>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 It is curcial that this task runs in sync and at the same cycle as the Powerlink bus. The following page allows the configuration of the nettime function. On the left hand side are the basic drive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DE6B1E">
        <w:rPr>
          <w:rFonts w:cs="Arial"/>
          <w:noProof/>
          <w:szCs w:val="22"/>
          <w:lang w:val="de-AT" w:eastAsia="de-AT"/>
        </w:rPr>
        <w:drawing>
          <wp:inline distT="0" distB="0" distL="0" distR="0" wp14:anchorId="0EA3050E" wp14:editId="1F05B1F2">
            <wp:extent cx="5760720" cy="244284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42845"/>
                    </a:xfrm>
                    <a:prstGeom prst="rect">
                      <a:avLst/>
                    </a:prstGeom>
                  </pic:spPr>
                </pic:pic>
              </a:graphicData>
            </a:graphic>
          </wp:inline>
        </w:drawing>
      </w:r>
    </w:p>
    <w:p w:rsidR="00DE6B1E" w:rsidRDefault="00DE6B1E" w:rsidP="00343A4D">
      <w:pPr>
        <w:widowControl/>
        <w:suppressAutoHyphens w:val="0"/>
        <w:rPr>
          <w:rFonts w:cs="Arial"/>
          <w:noProof/>
          <w:szCs w:val="22"/>
          <w:lang w:val="en-US" w:eastAsia="de-AT"/>
        </w:rPr>
      </w:pPr>
    </w:p>
    <w:p w:rsidR="00343A4D"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On the right hand side are the nettime settings. The axis period is number of units for one cycle (360 for a rotating axis). Powerlink delay is used to calculate the time when the nettime value must be set at the latest to make it to the camera in time. Position trigger is the moment when the trigger is fired within the period (0-360). </w:t>
      </w:r>
    </w:p>
    <w:p w:rsidR="00DE6B1E" w:rsidRDefault="00DE6B1E">
      <w:pPr>
        <w:widowControl/>
        <w:suppressAutoHyphens w:val="0"/>
        <w:rPr>
          <w:b/>
          <w:noProof/>
          <w:color w:val="FF8800"/>
          <w:lang w:val="en-US" w:eastAsia="de-AT"/>
        </w:rPr>
      </w:pPr>
      <w:bookmarkStart w:id="22" w:name="_Ref11411460"/>
      <w:bookmarkStart w:id="23" w:name="_Toc32842096"/>
      <w:r>
        <w:rPr>
          <w:noProof/>
          <w:lang w:val="en-US" w:eastAsia="de-AT"/>
        </w:rPr>
        <w:br w:type="page"/>
      </w:r>
    </w:p>
    <w:p w:rsidR="00343A4D" w:rsidRDefault="00343A4D" w:rsidP="00343A4D">
      <w:pPr>
        <w:pStyle w:val="berschrift2"/>
        <w:rPr>
          <w:noProof/>
          <w:lang w:val="en-US" w:eastAsia="de-AT"/>
        </w:rPr>
      </w:pPr>
      <w:r>
        <w:rPr>
          <w:noProof/>
          <w:lang w:val="en-US" w:eastAsia="de-AT"/>
        </w:rPr>
        <w:lastRenderedPageBreak/>
        <w:t>Image Archive</w:t>
      </w:r>
      <w:bookmarkEnd w:id="22"/>
      <w:bookmarkEnd w:id="23"/>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camera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B16187">
        <w:rPr>
          <w:rFonts w:cs="Arial"/>
          <w:noProof/>
          <w:szCs w:val="22"/>
          <w:lang w:val="en-US" w:eastAsia="de-AT"/>
        </w:rPr>
        <w:t>3.3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de-AT" w:eastAsia="de-AT"/>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de-AT" w:eastAsia="de-AT"/>
        </w:rPr>
        <w:drawing>
          <wp:anchor distT="0" distB="0" distL="114300" distR="114300" simplePos="0" relativeHeight="251671552"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lected, if the camera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315125" w:rsidRPr="00DE6B1E" w:rsidRDefault="00315125">
      <w:pPr>
        <w:widowControl/>
        <w:suppressAutoHyphens w:val="0"/>
        <w:rPr>
          <w:b/>
          <w:noProof/>
          <w:color w:val="FF8800"/>
          <w:lang w:val="en-US" w:eastAsia="de-AT"/>
        </w:rPr>
      </w:pPr>
      <w:r>
        <w:rPr>
          <w:rFonts w:cs="Arial"/>
          <w:noProof/>
          <w:szCs w:val="22"/>
          <w:lang w:val="en-US" w:eastAsia="de-AT"/>
        </w:rPr>
        <w:br w:type="page"/>
      </w:r>
    </w:p>
    <w:p w:rsidR="00F70186" w:rsidRDefault="009B7352" w:rsidP="00315125">
      <w:pPr>
        <w:pStyle w:val="berschrift1"/>
        <w:rPr>
          <w:lang w:val="en-US"/>
        </w:rPr>
      </w:pPr>
      <w:bookmarkStart w:id="24" w:name="_Toc32842097"/>
      <w:r w:rsidRPr="00F70186">
        <w:rPr>
          <w:lang w:val="en-US"/>
        </w:rPr>
        <w:lastRenderedPageBreak/>
        <w:t>Tips and Hints</w:t>
      </w:r>
      <w:bookmarkEnd w:id="24"/>
    </w:p>
    <w:p w:rsidR="00315125" w:rsidRDefault="00111E76" w:rsidP="00315125">
      <w:pPr>
        <w:pStyle w:val="berschrift2"/>
        <w:rPr>
          <w:lang w:val="en-US"/>
        </w:rPr>
      </w:pPr>
      <w:bookmarkStart w:id="25" w:name="_Toc32842098"/>
      <w:r>
        <w:rPr>
          <w:lang w:val="en-US"/>
        </w:rPr>
        <w:t>Sensor is connected and ready but the image on the main page is not refreshed</w:t>
      </w:r>
      <w:bookmarkEnd w:id="25"/>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w:t>
      </w:r>
      <w:proofErr w:type="spellStart"/>
      <w:r w:rsidR="00FE4BFE">
        <w:rPr>
          <w:lang w:val="en-US"/>
        </w:rPr>
        <w:t>ProjectName</w:t>
      </w:r>
      <w:proofErr w:type="spellEnd"/>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26" w:name="_Toc32842099"/>
      <w:r>
        <w:rPr>
          <w:lang w:val="en-US"/>
        </w:rPr>
        <w:t>The Vision Cockpit does not work correct and</w:t>
      </w:r>
      <w:r w:rsidR="00161B7D">
        <w:rPr>
          <w:lang w:val="en-US"/>
        </w:rPr>
        <w:t>/or</w:t>
      </w:r>
      <w:r>
        <w:rPr>
          <w:lang w:val="en-US"/>
        </w:rPr>
        <w:t xml:space="preserve"> does not show the camera </w:t>
      </w:r>
      <w:r w:rsidR="00161B7D">
        <w:rPr>
          <w:lang w:val="en-US"/>
        </w:rPr>
        <w:t>image</w:t>
      </w:r>
      <w:r>
        <w:rPr>
          <w:lang w:val="en-US"/>
        </w:rPr>
        <w:t xml:space="preserve"> </w:t>
      </w:r>
      <w:r w:rsidR="00161B7D">
        <w:rPr>
          <w:lang w:val="en-US"/>
        </w:rPr>
        <w:t xml:space="preserve">when </w:t>
      </w:r>
      <w:r>
        <w:rPr>
          <w:lang w:val="en-US"/>
        </w:rPr>
        <w:t>the camera is connected and ready.</w:t>
      </w:r>
      <w:bookmarkEnd w:id="26"/>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w:t>
      </w:r>
      <w:proofErr w:type="gramStart"/>
      <w:r w:rsidR="00FE4BFE">
        <w:rPr>
          <w:lang w:val="en-US"/>
        </w:rPr>
        <w:t xml:space="preserve">is </w:t>
      </w:r>
      <w:r>
        <w:rPr>
          <w:lang w:val="en-US"/>
        </w:rPr>
        <w:t>selected</w:t>
      </w:r>
      <w:proofErr w:type="gramEnd"/>
      <w:r>
        <w:rPr>
          <w:lang w:val="en-US"/>
        </w:rPr>
        <w:t xml:space="preserve"> in the Vision Cockpit</w:t>
      </w:r>
    </w:p>
    <w:p w:rsidR="00C06F26" w:rsidRDefault="00C06F26" w:rsidP="00D03001">
      <w:pPr>
        <w:pStyle w:val="FlietextEinzug"/>
        <w:ind w:left="0"/>
        <w:jc w:val="both"/>
        <w:rPr>
          <w:rFonts w:cs="Arial"/>
          <w:szCs w:val="22"/>
          <w:lang w:val="en-US"/>
        </w:rPr>
      </w:pPr>
      <w:r w:rsidRPr="00C06F26">
        <w:rPr>
          <w:rFonts w:cs="Arial"/>
          <w:noProof/>
          <w:szCs w:val="22"/>
          <w:lang w:val="de-AT" w:eastAsia="de-AT"/>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27" w:name="_Toc32842100"/>
      <w:r>
        <w:rPr>
          <w:lang w:val="en-US"/>
        </w:rPr>
        <w:t>How to setup a T50 to use demo?</w:t>
      </w:r>
      <w:bookmarkEnd w:id="27"/>
    </w:p>
    <w:p w:rsidR="0061448A" w:rsidRDefault="0061448A" w:rsidP="0061448A">
      <w:pPr>
        <w:pStyle w:val="FlietextEinzug"/>
        <w:ind w:left="0"/>
        <w:jc w:val="both"/>
        <w:rPr>
          <w:lang w:val="en-US"/>
        </w:rPr>
      </w:pPr>
      <w:r>
        <w:rPr>
          <w:lang w:val="en-US"/>
        </w:rPr>
        <w:t>Assuming that the PLC has the IP address: 192.168.1.100. Go into the T50 and change the following settings</w:t>
      </w:r>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 xml:space="preserve">Web: </w:t>
      </w:r>
    </w:p>
    <w:p w:rsidR="0061448A" w:rsidRDefault="00936D5F" w:rsidP="0061448A">
      <w:pPr>
        <w:pStyle w:val="FlietextEinzug"/>
        <w:ind w:left="0"/>
        <w:jc w:val="both"/>
        <w:rPr>
          <w:lang w:val="en-US"/>
        </w:rPr>
      </w:pPr>
      <w:hyperlink r:id="rId22"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Pr="00D64B60" w:rsidRDefault="0061448A" w:rsidP="00D64B60">
      <w:pPr>
        <w:pStyle w:val="FlietextEinzug"/>
        <w:ind w:left="0"/>
        <w:jc w:val="both"/>
        <w:rPr>
          <w:rFonts w:cs="Arial"/>
          <w:szCs w:val="22"/>
          <w:lang w:val="en-US"/>
        </w:rPr>
      </w:pPr>
      <w:r>
        <w:rPr>
          <w:rFonts w:cs="Arial"/>
          <w:szCs w:val="22"/>
          <w:lang w:val="en-US"/>
        </w:rPr>
        <w:t>Gateway: 192.168.1.100</w:t>
      </w:r>
    </w:p>
    <w:p w:rsidR="00882FD3" w:rsidRDefault="00882FD3" w:rsidP="00882FD3">
      <w:pPr>
        <w:pStyle w:val="berschrift2"/>
        <w:rPr>
          <w:lang w:val="en-US"/>
        </w:rPr>
      </w:pPr>
      <w:bookmarkStart w:id="28" w:name="_Toc32842101"/>
      <w:r>
        <w:rPr>
          <w:lang w:val="en-US"/>
        </w:rPr>
        <w:t xml:space="preserve">How </w:t>
      </w:r>
      <w:proofErr w:type="gramStart"/>
      <w:r>
        <w:rPr>
          <w:lang w:val="en-US"/>
        </w:rPr>
        <w:t>is the camera configuration selected</w:t>
      </w:r>
      <w:proofErr w:type="gramEnd"/>
      <w:r>
        <w:rPr>
          <w:lang w:val="en-US"/>
        </w:rPr>
        <w:t>?</w:t>
      </w:r>
      <w:bookmarkEnd w:id="28"/>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w:t>
      </w:r>
      <w:proofErr w:type="spellStart"/>
      <w:r>
        <w:rPr>
          <w:lang w:val="en-US"/>
        </w:rPr>
        <w:t>vision</w:t>
      </w:r>
      <w:r w:rsidR="00DE6B1E">
        <w:rPr>
          <w:lang w:val="en-US"/>
        </w:rPr>
        <w:t>application</w:t>
      </w:r>
      <w:proofErr w:type="spellEnd"/>
      <w:r>
        <w:rPr>
          <w:lang w:val="en-US"/>
        </w:rPr>
        <w:t>.</w:t>
      </w:r>
    </w:p>
    <w:p w:rsidR="00882FD3" w:rsidRDefault="00882FD3" w:rsidP="00882FD3">
      <w:pPr>
        <w:pStyle w:val="FlietextEinzug"/>
        <w:ind w:left="0"/>
        <w:jc w:val="both"/>
        <w:rPr>
          <w:lang w:val="en-US"/>
        </w:rPr>
      </w:pPr>
    </w:p>
    <w:p w:rsidR="00D64B60" w:rsidRPr="00DE6B1E" w:rsidRDefault="00DE6B1E" w:rsidP="00DE6B1E">
      <w:pPr>
        <w:pStyle w:val="FlietextEinzug"/>
        <w:ind w:left="0"/>
        <w:jc w:val="both"/>
        <w:rPr>
          <w:lang w:val="en-US"/>
        </w:rPr>
      </w:pPr>
      <w:r w:rsidRPr="00DE6B1E">
        <w:rPr>
          <w:noProof/>
          <w:lang w:val="de-AT" w:eastAsia="de-AT"/>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53895"/>
                    </a:xfrm>
                    <a:prstGeom prst="rect">
                      <a:avLst/>
                    </a:prstGeom>
                  </pic:spPr>
                </pic:pic>
              </a:graphicData>
            </a:graphic>
          </wp:inline>
        </w:drawing>
      </w:r>
      <w:r w:rsidR="00D64B60">
        <w:rPr>
          <w:lang w:val="en-US"/>
        </w:rPr>
        <w:br w:type="page"/>
      </w:r>
    </w:p>
    <w:p w:rsidR="000F64F6" w:rsidRDefault="000F64F6" w:rsidP="000F64F6">
      <w:pPr>
        <w:pStyle w:val="berschrift2"/>
        <w:rPr>
          <w:lang w:val="en-US"/>
        </w:rPr>
      </w:pPr>
      <w:bookmarkStart w:id="29" w:name="_Toc32842102"/>
      <w:r>
        <w:rPr>
          <w:lang w:val="en-US"/>
        </w:rPr>
        <w:lastRenderedPageBreak/>
        <w:t xml:space="preserve">How to store a configuration </w:t>
      </w:r>
      <w:r w:rsidR="00882FD3">
        <w:rPr>
          <w:lang w:val="en-US"/>
        </w:rPr>
        <w:t>taught</w:t>
      </w:r>
      <w:r>
        <w:rPr>
          <w:lang w:val="en-US"/>
        </w:rPr>
        <w:t xml:space="preserve"> in the vision Cockpit in the Automation Studio project.</w:t>
      </w:r>
      <w:bookmarkEnd w:id="29"/>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de-AT" w:eastAsia="de-AT"/>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de-AT" w:eastAsia="de-AT"/>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Select the vision application highlighted in red (2). Select orange arrow (3) at the top to transfer the camera configuration back to Automation Studio.</w:t>
      </w:r>
      <w:r>
        <w:rPr>
          <w:lang w:val="en-US"/>
        </w:rPr>
        <w:br w:type="page"/>
      </w:r>
    </w:p>
    <w:p w:rsidR="00FE04EE" w:rsidRDefault="00FE04EE" w:rsidP="00FE04EE">
      <w:pPr>
        <w:pStyle w:val="berschrift1"/>
        <w:rPr>
          <w:lang w:val="en-US"/>
        </w:rPr>
      </w:pPr>
      <w:bookmarkStart w:id="30" w:name="_Toc32842103"/>
      <w:r w:rsidRPr="00A95971">
        <w:rPr>
          <w:lang w:val="en-US"/>
        </w:rPr>
        <w:lastRenderedPageBreak/>
        <w:t>Revision History</w:t>
      </w:r>
      <w:bookmarkEnd w:id="30"/>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26"/>
      <w:footerReference w:type="default" r:id="rId27"/>
      <w:headerReference w:type="first" r:id="rId28"/>
      <w:footerReference w:type="first" r:id="rId2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D5F" w:rsidRDefault="00936D5F" w:rsidP="00C261CD">
      <w:r>
        <w:separator/>
      </w:r>
    </w:p>
  </w:endnote>
  <w:endnote w:type="continuationSeparator" w:id="0">
    <w:p w:rsidR="00936D5F" w:rsidRDefault="00936D5F"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ook w:val="04A0" w:firstRow="1" w:lastRow="0" w:firstColumn="1" w:lastColumn="0" w:noHBand="0" w:noVBand="1"/>
    </w:tblPr>
    <w:tblGrid>
      <w:gridCol w:w="4539"/>
      <w:gridCol w:w="4533"/>
    </w:tblGrid>
    <w:tr w:rsidR="00EC6B3A" w:rsidTr="003F5DD1">
      <w:tc>
        <w:tcPr>
          <w:tcW w:w="4606" w:type="dxa"/>
          <w:shd w:val="clear" w:color="auto" w:fill="auto"/>
        </w:tcPr>
        <w:p w:rsidR="00EC6B3A" w:rsidRPr="00C444EA" w:rsidRDefault="00EC6B3A">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rsidR="00EC6B3A" w:rsidRPr="00C444EA" w:rsidRDefault="00EC6B3A">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EC6B3A" w:rsidRDefault="00EC6B3A" w:rsidP="00906B23">
              <w:pPr>
                <w:pStyle w:val="Fuzeile"/>
                <w:jc w:val="right"/>
              </w:pPr>
              <w:r w:rsidRPr="00220A77">
                <w:rPr>
                  <w:rStyle w:val="Platzhaltertext"/>
                </w:rPr>
                <w:t>[Status]</w:t>
              </w:r>
            </w:p>
          </w:sdtContent>
        </w:sdt>
        <w:p w:rsidR="00EC6B3A" w:rsidRDefault="00EC6B3A" w:rsidP="00906B23">
          <w:pPr>
            <w:pStyle w:val="Fuzeile"/>
            <w:jc w:val="right"/>
          </w:pPr>
          <w:proofErr w:type="spellStart"/>
          <w:r>
            <w:t>Seite</w:t>
          </w:r>
          <w:proofErr w:type="spellEnd"/>
          <w:r>
            <w:t xml:space="preserve"> </w:t>
          </w:r>
          <w:r w:rsidRPr="003F5DD1">
            <w:rPr>
              <w:b/>
              <w:bCs/>
              <w:sz w:val="24"/>
              <w:szCs w:val="24"/>
            </w:rPr>
            <w:fldChar w:fldCharType="begin"/>
          </w:r>
          <w:r w:rsidRPr="003F5DD1">
            <w:rPr>
              <w:b/>
              <w:bCs/>
            </w:rPr>
            <w:instrText>PAGE</w:instrText>
          </w:r>
          <w:r w:rsidRPr="003F5DD1">
            <w:rPr>
              <w:b/>
              <w:bCs/>
              <w:sz w:val="24"/>
              <w:szCs w:val="24"/>
            </w:rPr>
            <w:fldChar w:fldCharType="separate"/>
          </w:r>
          <w:r w:rsidR="00B16187">
            <w:rPr>
              <w:b/>
              <w:bCs/>
              <w:noProof/>
            </w:rPr>
            <w:t>13</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B16187">
            <w:rPr>
              <w:b/>
              <w:bCs/>
              <w:noProof/>
            </w:rPr>
            <w:t>13</w:t>
          </w:r>
          <w:r w:rsidRPr="003F5DD1">
            <w:rPr>
              <w:b/>
              <w:bCs/>
              <w:sz w:val="24"/>
              <w:szCs w:val="24"/>
            </w:rPr>
            <w:fldChar w:fldCharType="end"/>
          </w:r>
        </w:p>
      </w:tc>
    </w:tr>
  </w:tbl>
  <w:p w:rsidR="00EC6B3A" w:rsidRDefault="00EC6B3A"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540"/>
      <w:gridCol w:w="4532"/>
    </w:tblGrid>
    <w:tr w:rsidR="00EC6B3A" w:rsidTr="00D9141D">
      <w:tc>
        <w:tcPr>
          <w:tcW w:w="4606" w:type="dxa"/>
          <w:shd w:val="clear" w:color="auto" w:fill="auto"/>
        </w:tcPr>
        <w:p w:rsidR="00EC6B3A" w:rsidRPr="00C444EA" w:rsidRDefault="00EC6B3A"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rsidR="00EC6B3A" w:rsidRPr="00C444EA" w:rsidRDefault="00EC6B3A"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EC6B3A" w:rsidRPr="00C444EA" w:rsidRDefault="00EC6B3A" w:rsidP="00A92DE9">
              <w:pPr>
                <w:pStyle w:val="Fuzeile"/>
                <w:jc w:val="right"/>
                <w:rPr>
                  <w:lang w:val="de-DE"/>
                </w:rPr>
              </w:pPr>
              <w:r>
                <w:rPr>
                  <w:lang w:val="de-DE"/>
                </w:rPr>
                <w:t xml:space="preserve">     </w:t>
              </w:r>
            </w:p>
          </w:sdtContent>
        </w:sdt>
        <w:p w:rsidR="00EC6B3A" w:rsidRDefault="00EC6B3A" w:rsidP="00D9141D">
          <w:pPr>
            <w:pStyle w:val="Fuzeile"/>
            <w:jc w:val="right"/>
          </w:pPr>
          <w:r>
            <w:fldChar w:fldCharType="begin"/>
          </w:r>
          <w:r>
            <w:instrText xml:space="preserve"> TIME \@ "d. MMMM yyyy" </w:instrText>
          </w:r>
          <w:r>
            <w:fldChar w:fldCharType="separate"/>
          </w:r>
          <w:r w:rsidR="00B16187">
            <w:rPr>
              <w:noProof/>
            </w:rPr>
            <w:t>6. March 2020</w:t>
          </w:r>
          <w:r>
            <w:fldChar w:fldCharType="end"/>
          </w:r>
        </w:p>
      </w:tc>
    </w:tr>
  </w:tbl>
  <w:p w:rsidR="00EC6B3A" w:rsidRPr="00D9141D" w:rsidRDefault="00EC6B3A"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D5F" w:rsidRDefault="00936D5F" w:rsidP="00C261CD">
      <w:r>
        <w:separator/>
      </w:r>
    </w:p>
  </w:footnote>
  <w:footnote w:type="continuationSeparator" w:id="0">
    <w:p w:rsidR="00936D5F" w:rsidRDefault="00936D5F"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C6B3A" w:rsidRPr="00C444EA" w:rsidTr="00906B23">
      <w:tc>
        <w:tcPr>
          <w:tcW w:w="9212" w:type="dxa"/>
        </w:tcPr>
        <w:p w:rsidR="00EC6B3A" w:rsidRPr="00C444EA" w:rsidRDefault="00EC6B3A" w:rsidP="00965380">
          <w:pPr>
            <w:pStyle w:val="Kopfzeile"/>
            <w:rPr>
              <w:lang w:val="de-DE"/>
            </w:rPr>
          </w:pPr>
          <w:r>
            <w:rPr>
              <w:lang w:val="de-DE"/>
            </w:rPr>
            <w:t>Vision Demo</w:t>
          </w:r>
        </w:p>
      </w:tc>
    </w:tr>
  </w:tbl>
  <w:p w:rsidR="00EC6B3A" w:rsidRPr="00C444EA" w:rsidRDefault="00EC6B3A"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ayout w:type="fixed"/>
      <w:tblCellMar>
        <w:left w:w="71" w:type="dxa"/>
        <w:right w:w="71" w:type="dxa"/>
      </w:tblCellMar>
      <w:tblLook w:val="0000" w:firstRow="0" w:lastRow="0" w:firstColumn="0" w:lastColumn="0" w:noHBand="0" w:noVBand="0"/>
    </w:tblPr>
    <w:tblGrid>
      <w:gridCol w:w="9781"/>
    </w:tblGrid>
    <w:tr w:rsidR="00EC6B3A" w:rsidTr="00906B23">
      <w:trPr>
        <w:cantSplit/>
        <w:trHeight w:hRule="exact" w:val="907"/>
      </w:trPr>
      <w:tc>
        <w:tcPr>
          <w:tcW w:w="9781" w:type="dxa"/>
          <w:shd w:val="clear" w:color="auto" w:fill="auto"/>
          <w:vAlign w:val="bottom"/>
        </w:tcPr>
        <w:p w:rsidR="00EC6B3A" w:rsidRDefault="00834870" w:rsidP="00834870">
          <w:pPr>
            <w:pStyle w:val="Kopfzeile"/>
            <w:rPr>
              <w:b/>
            </w:rPr>
          </w:pPr>
          <w:r>
            <w:rPr>
              <w:noProof/>
              <w:lang w:val="de-AT" w:eastAsia="de-AT"/>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EC6B3A" w:rsidRPr="00906B23" w:rsidRDefault="00EC6B3A"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2"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6"/>
  </w:num>
  <w:num w:numId="2">
    <w:abstractNumId w:val="16"/>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7"/>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1"/>
  </w:num>
  <w:num w:numId="23">
    <w:abstractNumId w:val="10"/>
  </w:num>
  <w:num w:numId="24">
    <w:abstractNumId w:val="14"/>
  </w:num>
  <w:num w:numId="25">
    <w:abstractNumId w:val="8"/>
  </w:num>
  <w:num w:numId="26">
    <w:abstractNumId w:val="19"/>
  </w:num>
  <w:num w:numId="27">
    <w:abstractNumId w:val="15"/>
  </w:num>
  <w:num w:numId="28">
    <w:abstractNumId w:val="18"/>
  </w:num>
  <w:num w:numId="29">
    <w:abstractNumId w:val="20"/>
  </w:num>
  <w:num w:numId="30">
    <w:abstractNumId w:val="7"/>
  </w:num>
  <w:num w:numId="31">
    <w:abstractNumId w:val="22"/>
  </w:num>
  <w:num w:numId="32">
    <w:abstractNumId w:val="12"/>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352"/>
    <w:rsid w:val="000018A7"/>
    <w:rsid w:val="00002638"/>
    <w:rsid w:val="000068BE"/>
    <w:rsid w:val="0001135F"/>
    <w:rsid w:val="000207CF"/>
    <w:rsid w:val="000248AA"/>
    <w:rsid w:val="000353DA"/>
    <w:rsid w:val="00040D23"/>
    <w:rsid w:val="00046169"/>
    <w:rsid w:val="00053F7C"/>
    <w:rsid w:val="000A080F"/>
    <w:rsid w:val="000A2016"/>
    <w:rsid w:val="000A7C59"/>
    <w:rsid w:val="000B04E8"/>
    <w:rsid w:val="000F64F6"/>
    <w:rsid w:val="00111E76"/>
    <w:rsid w:val="001121DC"/>
    <w:rsid w:val="00113FFE"/>
    <w:rsid w:val="00161B7D"/>
    <w:rsid w:val="001C3973"/>
    <w:rsid w:val="001C6F49"/>
    <w:rsid w:val="001D2008"/>
    <w:rsid w:val="001D3D34"/>
    <w:rsid w:val="001F0BAA"/>
    <w:rsid w:val="001F2C02"/>
    <w:rsid w:val="00201C8D"/>
    <w:rsid w:val="00201DE2"/>
    <w:rsid w:val="00203392"/>
    <w:rsid w:val="00212807"/>
    <w:rsid w:val="00214A04"/>
    <w:rsid w:val="002421D8"/>
    <w:rsid w:val="002515C8"/>
    <w:rsid w:val="00262058"/>
    <w:rsid w:val="0027515F"/>
    <w:rsid w:val="00281522"/>
    <w:rsid w:val="00281CD8"/>
    <w:rsid w:val="00281F29"/>
    <w:rsid w:val="00284334"/>
    <w:rsid w:val="00293DE0"/>
    <w:rsid w:val="002B2CC2"/>
    <w:rsid w:val="002B4918"/>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936C4"/>
    <w:rsid w:val="003950FA"/>
    <w:rsid w:val="003A128C"/>
    <w:rsid w:val="003B081A"/>
    <w:rsid w:val="003B1432"/>
    <w:rsid w:val="003C1AF4"/>
    <w:rsid w:val="003D5657"/>
    <w:rsid w:val="003D705B"/>
    <w:rsid w:val="003E5F5C"/>
    <w:rsid w:val="003F5DD1"/>
    <w:rsid w:val="00400819"/>
    <w:rsid w:val="00402212"/>
    <w:rsid w:val="004056D7"/>
    <w:rsid w:val="00423642"/>
    <w:rsid w:val="00436CB3"/>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51B51"/>
    <w:rsid w:val="00551FDF"/>
    <w:rsid w:val="005667F6"/>
    <w:rsid w:val="00575B23"/>
    <w:rsid w:val="00582FE2"/>
    <w:rsid w:val="00583AFA"/>
    <w:rsid w:val="0058565D"/>
    <w:rsid w:val="00595EC1"/>
    <w:rsid w:val="005A1A66"/>
    <w:rsid w:val="005A5DC2"/>
    <w:rsid w:val="005D49B5"/>
    <w:rsid w:val="005E0B85"/>
    <w:rsid w:val="00602310"/>
    <w:rsid w:val="00606BE6"/>
    <w:rsid w:val="00606CB0"/>
    <w:rsid w:val="0061448A"/>
    <w:rsid w:val="006178F3"/>
    <w:rsid w:val="00617ADA"/>
    <w:rsid w:val="00622347"/>
    <w:rsid w:val="00647E32"/>
    <w:rsid w:val="00664993"/>
    <w:rsid w:val="0067273C"/>
    <w:rsid w:val="006732EC"/>
    <w:rsid w:val="00677108"/>
    <w:rsid w:val="00683D47"/>
    <w:rsid w:val="006C3BF6"/>
    <w:rsid w:val="006E275F"/>
    <w:rsid w:val="006F2993"/>
    <w:rsid w:val="006F3D95"/>
    <w:rsid w:val="007150FD"/>
    <w:rsid w:val="00725578"/>
    <w:rsid w:val="0073254D"/>
    <w:rsid w:val="00752315"/>
    <w:rsid w:val="00757361"/>
    <w:rsid w:val="007611B0"/>
    <w:rsid w:val="007775FE"/>
    <w:rsid w:val="00781B7B"/>
    <w:rsid w:val="007830D5"/>
    <w:rsid w:val="007870F6"/>
    <w:rsid w:val="007A29C2"/>
    <w:rsid w:val="007A3895"/>
    <w:rsid w:val="007C342D"/>
    <w:rsid w:val="007E2DCE"/>
    <w:rsid w:val="007E445B"/>
    <w:rsid w:val="007F3975"/>
    <w:rsid w:val="00811A3C"/>
    <w:rsid w:val="00834870"/>
    <w:rsid w:val="00836524"/>
    <w:rsid w:val="00850BBB"/>
    <w:rsid w:val="0085228B"/>
    <w:rsid w:val="00856565"/>
    <w:rsid w:val="00867C8E"/>
    <w:rsid w:val="00867ED5"/>
    <w:rsid w:val="00882FD3"/>
    <w:rsid w:val="008A4E91"/>
    <w:rsid w:val="008B2C89"/>
    <w:rsid w:val="008B5148"/>
    <w:rsid w:val="008E6082"/>
    <w:rsid w:val="008E6B01"/>
    <w:rsid w:val="008E6F5F"/>
    <w:rsid w:val="009004E1"/>
    <w:rsid w:val="00901D29"/>
    <w:rsid w:val="00906B23"/>
    <w:rsid w:val="00911857"/>
    <w:rsid w:val="00915A10"/>
    <w:rsid w:val="009266F4"/>
    <w:rsid w:val="00933398"/>
    <w:rsid w:val="00936D5F"/>
    <w:rsid w:val="009454E2"/>
    <w:rsid w:val="00955614"/>
    <w:rsid w:val="009632FD"/>
    <w:rsid w:val="00965380"/>
    <w:rsid w:val="009767C1"/>
    <w:rsid w:val="00992A31"/>
    <w:rsid w:val="009B7352"/>
    <w:rsid w:val="009D5444"/>
    <w:rsid w:val="009E0737"/>
    <w:rsid w:val="009E3DED"/>
    <w:rsid w:val="009E3DF9"/>
    <w:rsid w:val="009E4EF3"/>
    <w:rsid w:val="009E6A9A"/>
    <w:rsid w:val="00A01B78"/>
    <w:rsid w:val="00A147F2"/>
    <w:rsid w:val="00A200FB"/>
    <w:rsid w:val="00A225BB"/>
    <w:rsid w:val="00A25F75"/>
    <w:rsid w:val="00A4086F"/>
    <w:rsid w:val="00A41B6A"/>
    <w:rsid w:val="00A509A5"/>
    <w:rsid w:val="00A67742"/>
    <w:rsid w:val="00A705DC"/>
    <w:rsid w:val="00A90D54"/>
    <w:rsid w:val="00A92DE9"/>
    <w:rsid w:val="00A94701"/>
    <w:rsid w:val="00A94D45"/>
    <w:rsid w:val="00A95971"/>
    <w:rsid w:val="00A9628A"/>
    <w:rsid w:val="00AB5A88"/>
    <w:rsid w:val="00AC0790"/>
    <w:rsid w:val="00B01F44"/>
    <w:rsid w:val="00B11481"/>
    <w:rsid w:val="00B131F3"/>
    <w:rsid w:val="00B148C0"/>
    <w:rsid w:val="00B16187"/>
    <w:rsid w:val="00B20E48"/>
    <w:rsid w:val="00B25DDC"/>
    <w:rsid w:val="00B355BC"/>
    <w:rsid w:val="00B47FFC"/>
    <w:rsid w:val="00B55D0D"/>
    <w:rsid w:val="00B55E5C"/>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2968"/>
    <w:rsid w:val="00C03F3E"/>
    <w:rsid w:val="00C04AF8"/>
    <w:rsid w:val="00C06F26"/>
    <w:rsid w:val="00C261CD"/>
    <w:rsid w:val="00C356F4"/>
    <w:rsid w:val="00C418A7"/>
    <w:rsid w:val="00C4304A"/>
    <w:rsid w:val="00C444EA"/>
    <w:rsid w:val="00C44BF1"/>
    <w:rsid w:val="00C63DA7"/>
    <w:rsid w:val="00C63DBB"/>
    <w:rsid w:val="00C72A6F"/>
    <w:rsid w:val="00C77AB8"/>
    <w:rsid w:val="00C83731"/>
    <w:rsid w:val="00C85A0D"/>
    <w:rsid w:val="00C91FF9"/>
    <w:rsid w:val="00C9457D"/>
    <w:rsid w:val="00CA41FB"/>
    <w:rsid w:val="00CB042A"/>
    <w:rsid w:val="00CC112C"/>
    <w:rsid w:val="00CC60FC"/>
    <w:rsid w:val="00CC6B1E"/>
    <w:rsid w:val="00CD34B2"/>
    <w:rsid w:val="00CE3A86"/>
    <w:rsid w:val="00CE41D5"/>
    <w:rsid w:val="00CE7634"/>
    <w:rsid w:val="00CF0EEA"/>
    <w:rsid w:val="00CF331B"/>
    <w:rsid w:val="00D00CF9"/>
    <w:rsid w:val="00D03001"/>
    <w:rsid w:val="00D0612A"/>
    <w:rsid w:val="00D21D79"/>
    <w:rsid w:val="00D4338D"/>
    <w:rsid w:val="00D4737B"/>
    <w:rsid w:val="00D51804"/>
    <w:rsid w:val="00D51948"/>
    <w:rsid w:val="00D64B60"/>
    <w:rsid w:val="00D73A9D"/>
    <w:rsid w:val="00D84042"/>
    <w:rsid w:val="00D84ACA"/>
    <w:rsid w:val="00D8778A"/>
    <w:rsid w:val="00D90CBF"/>
    <w:rsid w:val="00D9141D"/>
    <w:rsid w:val="00DA2732"/>
    <w:rsid w:val="00DB5626"/>
    <w:rsid w:val="00DD0FEB"/>
    <w:rsid w:val="00DD18AD"/>
    <w:rsid w:val="00DE6B1E"/>
    <w:rsid w:val="00E0192B"/>
    <w:rsid w:val="00E35768"/>
    <w:rsid w:val="00E402D9"/>
    <w:rsid w:val="00E40479"/>
    <w:rsid w:val="00E5580D"/>
    <w:rsid w:val="00E602F8"/>
    <w:rsid w:val="00E6333F"/>
    <w:rsid w:val="00E65644"/>
    <w:rsid w:val="00E80011"/>
    <w:rsid w:val="00E95884"/>
    <w:rsid w:val="00E95B54"/>
    <w:rsid w:val="00EA06B8"/>
    <w:rsid w:val="00EA0920"/>
    <w:rsid w:val="00EB4440"/>
    <w:rsid w:val="00EC6B3A"/>
    <w:rsid w:val="00EE70B3"/>
    <w:rsid w:val="00EF5335"/>
    <w:rsid w:val="00EF66D3"/>
    <w:rsid w:val="00F04F6B"/>
    <w:rsid w:val="00F13D0D"/>
    <w:rsid w:val="00F200E9"/>
    <w:rsid w:val="00F365C4"/>
    <w:rsid w:val="00F40C78"/>
    <w:rsid w:val="00F4176F"/>
    <w:rsid w:val="00F435F1"/>
    <w:rsid w:val="00F509D9"/>
    <w:rsid w:val="00F70186"/>
    <w:rsid w:val="00F77A0D"/>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67570F-1073-466C-A05D-5D32DD480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semiHidden/>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92.168.1.100:81/index.html?visuId=visVision" TargetMode="External"/><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3A657-47AA-4D70-AB9B-133214889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2039</Words>
  <Characters>12848</Characters>
  <Application>Microsoft Office Word</Application>
  <DocSecurity>0</DocSecurity>
  <Lines>107</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14858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Stricker Stephan</cp:lastModifiedBy>
  <cp:revision>38</cp:revision>
  <cp:lastPrinted>2020-03-06T12:28:00Z</cp:lastPrinted>
  <dcterms:created xsi:type="dcterms:W3CDTF">2019-06-18T12:46:00Z</dcterms:created>
  <dcterms:modified xsi:type="dcterms:W3CDTF">2020-03-06T12:28:00Z</dcterms:modified>
</cp:coreProperties>
</file>